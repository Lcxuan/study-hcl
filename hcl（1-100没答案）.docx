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46D8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 以下工作于OSI 参考模型数据链路层的设备是_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___。（选择一项或多项）</w:t>
      </w:r>
    </w:p>
    <w:p w14:paraId="14BAE4C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广域网交换机</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路由器</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中继器</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集线器</w:t>
      </w:r>
    </w:p>
    <w:p w14:paraId="60E889FA"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A 数据链路层传输的是帧，交换机是基于</w:t>
      </w:r>
      <w:proofErr w:type="gramStart"/>
      <w:r w:rsidRPr="002104F8">
        <w:rPr>
          <w:rFonts w:ascii="宋体" w:hAnsi="宋体" w:cs="仿宋_GB2312" w:hint="eastAsia"/>
          <w:bCs/>
          <w:color w:val="000000" w:themeColor="text1"/>
          <w:kern w:val="0"/>
          <w:szCs w:val="21"/>
        </w:rPr>
        <w:t>帧</w:t>
      </w:r>
      <w:proofErr w:type="gramEnd"/>
      <w:r w:rsidRPr="002104F8">
        <w:rPr>
          <w:rFonts w:ascii="宋体" w:hAnsi="宋体" w:cs="仿宋_GB2312" w:hint="eastAsia"/>
          <w:bCs/>
          <w:color w:val="000000" w:themeColor="text1"/>
          <w:kern w:val="0"/>
          <w:szCs w:val="21"/>
        </w:rPr>
        <w:t>转发的；B 路由器是三层(网络层)设备；C 中继器是物理层设备用于放大数据信号的；D 集线器(hub)是物理层设备；因此选择 A。</w:t>
      </w:r>
    </w:p>
    <w:p w14:paraId="54021F2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072D5A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 下列有关光纤的说法中哪些是错误的？</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
          <w:bCs/>
          <w:color w:val="FFFFFF" w:themeColor="background1"/>
          <w:kern w:val="0"/>
          <w:sz w:val="24"/>
          <w:szCs w:val="24"/>
          <w:u w:val="single"/>
        </w:rPr>
        <w:t>BC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007ADBA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多模光纤可传输不同波长不同入射角度的光</w:t>
      </w:r>
    </w:p>
    <w:p w14:paraId="044A79A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多模光纤的纤芯较细 较粗</w:t>
      </w:r>
    </w:p>
    <w:p w14:paraId="3829D48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采用多模光纤时，信号的最大传输距离比单模光纤长 多磨光纤传输距离小</w:t>
      </w:r>
    </w:p>
    <w:p w14:paraId="37CB5B1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多模光纤的成本比单模光纤低</w:t>
      </w:r>
    </w:p>
    <w:p w14:paraId="0F71D78C"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多模光纤可以传输不同波长不同角度的光，多模光纤</w:t>
      </w:r>
      <w:proofErr w:type="gramStart"/>
      <w:r w:rsidRPr="002104F8">
        <w:rPr>
          <w:rFonts w:ascii="宋体" w:hAnsi="宋体" w:cs="仿宋_GB2312" w:hint="eastAsia"/>
          <w:bCs/>
          <w:color w:val="000000" w:themeColor="text1"/>
          <w:kern w:val="0"/>
          <w:szCs w:val="21"/>
        </w:rPr>
        <w:t>纤</w:t>
      </w:r>
      <w:proofErr w:type="gramEnd"/>
      <w:r w:rsidRPr="002104F8">
        <w:rPr>
          <w:rFonts w:ascii="宋体" w:hAnsi="宋体" w:cs="仿宋_GB2312" w:hint="eastAsia"/>
          <w:bCs/>
          <w:color w:val="000000" w:themeColor="text1"/>
          <w:kern w:val="0"/>
          <w:szCs w:val="21"/>
        </w:rPr>
        <w:t>心较粗，多模光纤的传输距离比单模光纤短；单模光纤</w:t>
      </w:r>
      <w:proofErr w:type="gramStart"/>
      <w:r w:rsidRPr="002104F8">
        <w:rPr>
          <w:rFonts w:ascii="宋体" w:hAnsi="宋体" w:cs="仿宋_GB2312" w:hint="eastAsia"/>
          <w:bCs/>
          <w:color w:val="000000" w:themeColor="text1"/>
          <w:kern w:val="0"/>
          <w:szCs w:val="21"/>
        </w:rPr>
        <w:t>纤</w:t>
      </w:r>
      <w:proofErr w:type="gramEnd"/>
      <w:r w:rsidRPr="002104F8">
        <w:rPr>
          <w:rFonts w:ascii="宋体" w:hAnsi="宋体" w:cs="仿宋_GB2312" w:hint="eastAsia"/>
          <w:bCs/>
          <w:color w:val="000000" w:themeColor="text1"/>
          <w:kern w:val="0"/>
          <w:szCs w:val="21"/>
        </w:rPr>
        <w:t>心较细，传输距离长，且是单向传输。故选择 BC。</w:t>
      </w:r>
    </w:p>
    <w:p w14:paraId="1D66E21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EFB4F3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 IP 地址202.135.111.77 对应的自然分类网段的广播地址为_</w:t>
      </w:r>
      <w:r w:rsidRPr="002104F8">
        <w:rPr>
          <w:rFonts w:ascii="宋体" w:hAnsi="宋体" w:cs="仿宋_GB2312" w:hint="eastAsia"/>
          <w:b/>
          <w:bCs/>
          <w:color w:val="FFFFFF" w:themeColor="background1"/>
          <w:kern w:val="0"/>
          <w:sz w:val="24"/>
          <w:szCs w:val="24"/>
          <w:u w:val="single"/>
        </w:rPr>
        <w:t>202.135.111.255</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w:t>
      </w:r>
    </w:p>
    <w:p w14:paraId="5A1B9F51"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202.135.111.77为C类地址，它的自然网段的掩码为24，因此它的广播地址为202.135.111.255。</w:t>
      </w:r>
    </w:p>
    <w:p w14:paraId="70BBBD31" w14:textId="77777777" w:rsidR="00F30193" w:rsidRPr="002104F8" w:rsidRDefault="00F30193" w:rsidP="00F30193">
      <w:pPr>
        <w:rPr>
          <w:rFonts w:ascii="宋体" w:hAnsi="宋体" w:cs="仿宋_GB2312" w:hint="eastAsia"/>
          <w:bCs/>
          <w:color w:val="000000" w:themeColor="text1"/>
          <w:kern w:val="0"/>
          <w:szCs w:val="21"/>
        </w:rPr>
      </w:pPr>
    </w:p>
    <w:p w14:paraId="6D55E7AD" w14:textId="77777777" w:rsidR="00F30193" w:rsidRPr="002104F8" w:rsidRDefault="00F30193" w:rsidP="00F30193">
      <w:pPr>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 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w:t>
      </w:r>
    </w:p>
    <w:p w14:paraId="13A5C0D3" w14:textId="3164CEC5" w:rsidR="00F30193" w:rsidRPr="002104F8" w:rsidRDefault="00F30193" w:rsidP="00F30193">
      <w:pPr>
        <w:rPr>
          <w:rFonts w:ascii="宋体" w:hAnsi="宋体" w:cs="仿宋_GB2312" w:hint="eastAsia"/>
          <w:bCs/>
          <w:color w:val="000000" w:themeColor="text1"/>
          <w:szCs w:val="21"/>
        </w:rPr>
      </w:pPr>
      <w:r w:rsidRPr="002104F8">
        <w:rPr>
          <w:rFonts w:ascii="宋体" w:hAnsi="宋体" w:cs="仿宋_GB2312" w:hint="eastAsia"/>
          <w:bCs/>
          <w:noProof/>
          <w:color w:val="000000" w:themeColor="text1"/>
          <w:szCs w:val="21"/>
        </w:rPr>
        <mc:AlternateContent>
          <mc:Choice Requires="wpg">
            <w:drawing>
              <wp:inline distT="0" distB="0" distL="0" distR="0" wp14:anchorId="3478A58C" wp14:editId="6891833E">
                <wp:extent cx="4231005" cy="2968625"/>
                <wp:effectExtent l="0" t="0" r="11430" b="5080"/>
                <wp:docPr id="9" name="组合 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231005" cy="2968625"/>
                          <a:chOff x="0" y="0"/>
                          <a:chExt cx="6663" cy="4675"/>
                        </a:xfrm>
                      </wpg:grpSpPr>
                      <wps:wsp>
                        <wps:cNvPr id="10" name="AutoShape 3"/>
                        <wps:cNvSpPr>
                          <a:spLocks noChangeAspect="1" noChangeArrowheads="1" noTextEdit="1"/>
                        </wps:cNvSpPr>
                        <wps:spPr bwMode="auto">
                          <a:xfrm>
                            <a:off x="0" y="0"/>
                            <a:ext cx="6663" cy="4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2" cy="4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6478BDC" id="组合 9" o:spid="_x0000_s1026" style="width:333.15pt;height:233.75pt;mso-position-horizontal-relative:char;mso-position-vertical-relative:line" coordsize="6663,4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">
                <o:lock v:ext="edit" aspectratio="t"/>
                <v:rect id="AutoShape 3" o:spid="_x0000_s1027" style="position:absolute;width:6663;height:4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" filled="f" stroked="f">
                  <o:lock v:ext="edit" aspectratio="t" text="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6672;height:4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">
                  <v:imagedata r:id="rId7" o:title=""/>
                </v:shape>
                <w10:anchorlock/>
              </v:group>
            </w:pict>
          </mc:Fallback>
        </mc:AlternateContent>
      </w:r>
      <w:r w:rsidRPr="002104F8">
        <w:rPr>
          <w:rFonts w:ascii="宋体" w:hAnsi="宋体" w:cs="仿宋_GB2312" w:hint="eastAsia"/>
          <w:bCs/>
          <w:color w:val="000000" w:themeColor="text1"/>
          <w:szCs w:val="21"/>
        </w:rPr>
        <w:t>x a+1</w:t>
      </w:r>
    </w:p>
    <w:p w14:paraId="58E3248F" w14:textId="77777777" w:rsidR="00F30193" w:rsidRPr="002104F8" w:rsidRDefault="00F30193" w:rsidP="00F30193">
      <w:pPr>
        <w:rPr>
          <w:rFonts w:ascii="宋体" w:hAnsi="宋体" w:cs="仿宋_GB2312" w:hint="eastAsia"/>
          <w:bCs/>
          <w:color w:val="000000" w:themeColor="text1"/>
          <w:szCs w:val="21"/>
        </w:rPr>
      </w:pPr>
      <w:r w:rsidRPr="002104F8">
        <w:rPr>
          <w:rFonts w:ascii="宋体" w:hAnsi="宋体" w:cs="仿宋_GB2312" w:hint="eastAsia"/>
          <w:bCs/>
          <w:color w:val="000000" w:themeColor="text1"/>
          <w:szCs w:val="21"/>
        </w:rPr>
        <w:t xml:space="preserve">                                                             </w:t>
      </w:r>
      <w:proofErr w:type="gramStart"/>
      <w:r w:rsidRPr="002104F8">
        <w:rPr>
          <w:rFonts w:ascii="宋体" w:hAnsi="宋体" w:cs="仿宋_GB2312" w:hint="eastAsia"/>
          <w:bCs/>
          <w:color w:val="000000" w:themeColor="text1"/>
          <w:szCs w:val="21"/>
        </w:rPr>
        <w:t>Z  b</w:t>
      </w:r>
      <w:proofErr w:type="gramEnd"/>
      <w:r w:rsidRPr="002104F8">
        <w:rPr>
          <w:rFonts w:ascii="宋体" w:hAnsi="宋体" w:cs="仿宋_GB2312" w:hint="eastAsia"/>
          <w:bCs/>
          <w:color w:val="000000" w:themeColor="text1"/>
          <w:szCs w:val="21"/>
        </w:rPr>
        <w:t>+1</w:t>
      </w:r>
    </w:p>
    <w:p w14:paraId="1CFE6DD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a        B. b       C. a+1      D. b+1</w:t>
      </w:r>
    </w:p>
    <w:p w14:paraId="67C8E6E3"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TCP的三次握手中，ack(确认)总是在seq(序列号)的基础上加1。</w:t>
      </w:r>
    </w:p>
    <w:p w14:paraId="214E702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930576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5. FTP 默认使用的控制协议端口是_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 xml:space="preserve">B </w:t>
      </w:r>
      <w:r w:rsidRPr="002104F8">
        <w:rPr>
          <w:rFonts w:ascii="宋体" w:hAnsi="宋体" w:cs="仿宋_GB2312" w:hint="eastAsia"/>
          <w:bCs/>
          <w:color w:val="000000" w:themeColor="text1"/>
          <w:kern w:val="0"/>
          <w:szCs w:val="21"/>
        </w:rPr>
        <w:t>__。</w:t>
      </w:r>
    </w:p>
    <w:p w14:paraId="2E96448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20</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21</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23</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22</w:t>
      </w:r>
    </w:p>
    <w:p w14:paraId="55D04377" w14:textId="77777777" w:rsidR="00F30193" w:rsidRPr="002104F8" w:rsidRDefault="00F30193" w:rsidP="00F30193">
      <w:pPr>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FTP有两个端口号，分别为控制协议端口(21)和数据协议端口(20)。</w:t>
      </w:r>
    </w:p>
    <w:p w14:paraId="31B9043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1E2D57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6. 用_</w:t>
      </w:r>
      <w:r w:rsidRPr="002104F8">
        <w:rPr>
          <w:rFonts w:ascii="宋体" w:hAnsi="宋体" w:cs="仿宋_GB2312" w:hint="eastAsia"/>
          <w:bCs/>
          <w:color w:val="FFFFFF" w:themeColor="background1"/>
          <w:kern w:val="0"/>
          <w:szCs w:val="21"/>
        </w:rPr>
        <w:t>____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命令可指定下次启动使用的操作系统软件。</w:t>
      </w:r>
    </w:p>
    <w:p w14:paraId="162343B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startup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boot-loader</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bootfile</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boot startup</w:t>
      </w:r>
    </w:p>
    <w:p w14:paraId="61EA94E1"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lastRenderedPageBreak/>
        <w:t>* startup 是指定下次启动的</w:t>
      </w:r>
      <w:r w:rsidRPr="002104F8">
        <w:rPr>
          <w:rFonts w:ascii="宋体" w:hAnsi="宋体" w:cs="仿宋_GB2312" w:hint="eastAsia"/>
          <w:b/>
          <w:bCs/>
          <w:color w:val="000000" w:themeColor="text1"/>
          <w:kern w:val="0"/>
          <w:szCs w:val="21"/>
        </w:rPr>
        <w:t>配置文件</w:t>
      </w:r>
      <w:r w:rsidRPr="002104F8">
        <w:rPr>
          <w:rFonts w:ascii="宋体" w:hAnsi="宋体" w:cs="仿宋_GB2312" w:hint="eastAsia"/>
          <w:bCs/>
          <w:color w:val="000000" w:themeColor="text1"/>
          <w:kern w:val="0"/>
          <w:szCs w:val="21"/>
        </w:rPr>
        <w:t>；而boot-loader是用来指定下次启动的</w:t>
      </w:r>
      <w:r w:rsidRPr="002104F8">
        <w:rPr>
          <w:rFonts w:ascii="宋体" w:hAnsi="宋体" w:cs="仿宋_GB2312" w:hint="eastAsia"/>
          <w:b/>
          <w:bCs/>
          <w:color w:val="000000" w:themeColor="text1"/>
          <w:kern w:val="0"/>
          <w:szCs w:val="21"/>
        </w:rPr>
        <w:t>操作系统软件。</w:t>
      </w:r>
    </w:p>
    <w:p w14:paraId="7F5E792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665B430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 通常情况下，路由器会对长度大于接口MTU 的报文分片。为了检测线路MTU，可以带__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__参数ping目的地址。</w:t>
      </w:r>
    </w:p>
    <w:p w14:paraId="56267C3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–a</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–d</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–f</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-c</w:t>
      </w:r>
    </w:p>
    <w:p w14:paraId="1D7837AE"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-a 加源地址；-d 没有；-f 是检测MTU；-c 指定发送报文的数目(默认为5)。</w:t>
      </w:r>
    </w:p>
    <w:p w14:paraId="27FCBEB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62C53C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 如果以太网交换机中某个运行STP 的端口不接收或转发数据，接收并发送BPDU，不进行地址学习，那么该端口应该处于__</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__状态。</w:t>
      </w:r>
    </w:p>
    <w:p w14:paraId="0D97047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Blocking</w:t>
      </w:r>
      <w:r w:rsidRPr="002104F8">
        <w:rPr>
          <w:rFonts w:ascii="宋体" w:hAnsi="宋体" w:cs="仿宋_GB2312" w:hint="eastAsia"/>
          <w:bCs/>
          <w:color w:val="000000" w:themeColor="text1"/>
          <w:kern w:val="0"/>
          <w:szCs w:val="21"/>
        </w:rPr>
        <w:tab/>
        <w:t xml:space="preserve"> B. Listening</w:t>
      </w:r>
      <w:proofErr w:type="gramStart"/>
      <w:r w:rsidRPr="002104F8">
        <w:rPr>
          <w:rFonts w:ascii="宋体" w:hAnsi="宋体" w:cs="仿宋_GB2312" w:hint="eastAsia"/>
          <w:bCs/>
          <w:color w:val="000000" w:themeColor="text1"/>
          <w:kern w:val="0"/>
          <w:szCs w:val="21"/>
        </w:rPr>
        <w:tab/>
        <w:t xml:space="preserve">  C.</w:t>
      </w:r>
      <w:proofErr w:type="gramEnd"/>
      <w:r w:rsidRPr="002104F8">
        <w:rPr>
          <w:rFonts w:ascii="宋体" w:hAnsi="宋体" w:cs="仿宋_GB2312" w:hint="eastAsia"/>
          <w:bCs/>
          <w:color w:val="000000" w:themeColor="text1"/>
          <w:kern w:val="0"/>
          <w:szCs w:val="21"/>
        </w:rPr>
        <w:t xml:space="preserve"> Learning</w:t>
      </w:r>
      <w:r w:rsidRPr="002104F8">
        <w:rPr>
          <w:rFonts w:ascii="宋体" w:hAnsi="宋体" w:cs="仿宋_GB2312" w:hint="eastAsia"/>
          <w:bCs/>
          <w:color w:val="000000" w:themeColor="text1"/>
          <w:kern w:val="0"/>
          <w:szCs w:val="21"/>
        </w:rPr>
        <w:tab/>
        <w:t>D. Forwarding</w:t>
      </w:r>
      <w:r w:rsidRPr="002104F8">
        <w:rPr>
          <w:rFonts w:ascii="宋体" w:hAnsi="宋体" w:cs="仿宋_GB2312" w:hint="eastAsia"/>
          <w:bCs/>
          <w:color w:val="000000" w:themeColor="text1"/>
          <w:kern w:val="0"/>
          <w:szCs w:val="21"/>
        </w:rPr>
        <w:tab/>
        <w:t>E. Waiting    F. Disable</w:t>
      </w:r>
    </w:p>
    <w:p w14:paraId="7591FBE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blocking 不收发数据，不学习地址(桥MAC)，只收不发BPDU；</w:t>
      </w:r>
    </w:p>
    <w:p w14:paraId="7C7A989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listening 不收发数据，不学习地址(桥MAC)，收发BPDU；</w:t>
      </w:r>
    </w:p>
    <w:p w14:paraId="063E10C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learning 不收发数据，学习地址(桥MAC)，收发BPDU；</w:t>
      </w:r>
    </w:p>
    <w:p w14:paraId="1615CC3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forwarding 收发数据，学习地址(桥MAC)，收发BPDU；</w:t>
      </w:r>
    </w:p>
    <w:p w14:paraId="5D47A5AE"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disable 不收发数据，不学习地址，不收发BPDU；</w:t>
      </w:r>
    </w:p>
    <w:p w14:paraId="20ABE64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DAE9C2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 在如图所示的交换网络中，所有交换机都启用了STP 协议。SWA 被选为了根桥。根据图中的信息来看，__</w:t>
      </w:r>
      <w:r w:rsidRPr="002104F8">
        <w:rPr>
          <w:rFonts w:ascii="宋体" w:hAnsi="宋体" w:cs="仿宋_GB2312" w:hint="eastAsia"/>
          <w:bCs/>
          <w:color w:val="FFFFFF" w:themeColor="background1"/>
          <w:kern w:val="0"/>
          <w:szCs w:val="21"/>
        </w:rPr>
        <w:t>___</w:t>
      </w:r>
      <w:r w:rsidRPr="002104F8">
        <w:rPr>
          <w:rFonts w:ascii="宋体" w:hAnsi="宋体" w:cs="仿宋_GB2312" w:hint="eastAsia"/>
          <w:b/>
          <w:bCs/>
          <w:color w:val="FFFFFF" w:themeColor="background1"/>
          <w:kern w:val="0"/>
          <w:sz w:val="24"/>
          <w:szCs w:val="24"/>
          <w:u w:val="single"/>
        </w:rPr>
        <w:t>BD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端口应该被置为Blocking 状态。（选择一项或多项）</w:t>
      </w:r>
    </w:p>
    <w:p w14:paraId="2EA9FE0E" w14:textId="08D8EA04" w:rsidR="00F30193" w:rsidRPr="002104F8" w:rsidRDefault="00F30193" w:rsidP="00F30193">
      <w:pPr>
        <w:rPr>
          <w:rFonts w:ascii="宋体" w:hAnsi="宋体" w:cs="仿宋_GB2312" w:hint="eastAsia"/>
          <w:bCs/>
          <w:color w:val="000000" w:themeColor="text1"/>
          <w:szCs w:val="21"/>
        </w:rPr>
      </w:pPr>
      <w:r w:rsidRPr="002104F8">
        <w:rPr>
          <w:rFonts w:ascii="宋体" w:hAnsi="宋体" w:cs="仿宋_GB2312" w:hint="eastAsia"/>
          <w:bCs/>
          <w:noProof/>
          <w:color w:val="000000" w:themeColor="text1"/>
          <w:szCs w:val="21"/>
        </w:rPr>
        <mc:AlternateContent>
          <mc:Choice Requires="wpg">
            <w:drawing>
              <wp:anchor distT="0" distB="0" distL="114300" distR="114300" simplePos="0" relativeHeight="251659264" behindDoc="0" locked="0" layoutInCell="1" allowOverlap="1" wp14:anchorId="1373B764" wp14:editId="5636A15A">
                <wp:simplePos x="0" y="0"/>
                <wp:positionH relativeFrom="character">
                  <wp:posOffset>0</wp:posOffset>
                </wp:positionH>
                <wp:positionV relativeFrom="line">
                  <wp:posOffset>0</wp:posOffset>
                </wp:positionV>
                <wp:extent cx="4961255" cy="3118485"/>
                <wp:effectExtent l="5715" t="0" r="5080" b="7620"/>
                <wp:wrapNone/>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961255" cy="3118485"/>
                          <a:chOff x="0" y="0"/>
                          <a:chExt cx="7813" cy="4911"/>
                        </a:xfrm>
                      </wpg:grpSpPr>
                      <wps:wsp>
                        <wps:cNvPr id="7" name="AutoShape 6"/>
                        <wps:cNvSpPr>
                          <a:spLocks noChangeAspect="1" noChangeArrowheads="1" noTextEdit="1"/>
                        </wps:cNvSpPr>
                        <wps:spPr bwMode="auto">
                          <a:xfrm>
                            <a:off x="0" y="0"/>
                            <a:ext cx="7813" cy="4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24" cy="49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20AD32" id="组合 6" o:spid="_x0000_s1026" style="position:absolute;margin-left:0;margin-top:0;width:390.65pt;height:245.55pt;z-index:251659264;mso-position-horizontal-relative:char;mso-position-vertical-relative:line" coordsize="7813,4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">
                <o:lock v:ext="edit" aspectratio="t"/>
                <v:rect id="AutoShape 6" o:spid="_x0000_s1027" style="position:absolute;width:7813;height:4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o:lock v:ext="edit" aspectratio="t" text="t"/>
                </v:rect>
                <v:shape id="Picture 7" o:spid="_x0000_s1028" type="#_x0000_t75" style="position:absolute;width:7824;height:4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">
                  <v:imagedata r:id="rId9" o:title=""/>
                </v:shape>
                <w10:wrap anchory="line"/>
              </v:group>
            </w:pict>
          </mc:Fallback>
        </mc:AlternateContent>
      </w:r>
      <w:r w:rsidRPr="002104F8">
        <w:rPr>
          <w:rFonts w:ascii="宋体" w:hAnsi="宋体" w:cs="仿宋_GB2312" w:hint="eastAsia"/>
          <w:bCs/>
          <w:noProof/>
          <w:color w:val="000000" w:themeColor="text1"/>
          <w:szCs w:val="21"/>
        </w:rPr>
        <mc:AlternateContent>
          <mc:Choice Requires="wps">
            <w:drawing>
              <wp:inline distT="0" distB="0" distL="0" distR="0" wp14:anchorId="0A7D195F" wp14:editId="4275B61C">
                <wp:extent cx="4963795" cy="3115310"/>
                <wp:effectExtent l="0" t="0" r="0" b="0"/>
                <wp:docPr id="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3795" cy="3115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47ACD" id="矩形 2" o:spid="_x0000_s1026" style="width:390.85pt;height:24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" filled="f" stroked="f">
                <o:lock v:ext="edit" aspectratio="t"/>
                <w10:anchorlock/>
              </v:rect>
            </w:pict>
          </mc:Fallback>
        </mc:AlternateContent>
      </w:r>
    </w:p>
    <w:p w14:paraId="4A84303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SWC 的P</w:t>
      </w:r>
      <w:proofErr w:type="gramStart"/>
      <w:r w:rsidRPr="002104F8">
        <w:rPr>
          <w:rFonts w:ascii="宋体" w:hAnsi="宋体" w:cs="仿宋_GB2312" w:hint="eastAsia"/>
          <w:bCs/>
          <w:color w:val="000000" w:themeColor="text1"/>
          <w:kern w:val="0"/>
          <w:szCs w:val="21"/>
        </w:rPr>
        <w:t>1  B.</w:t>
      </w:r>
      <w:proofErr w:type="gramEnd"/>
      <w:r w:rsidRPr="002104F8">
        <w:rPr>
          <w:rFonts w:ascii="宋体" w:hAnsi="宋体" w:cs="仿宋_GB2312" w:hint="eastAsia"/>
          <w:bCs/>
          <w:color w:val="000000" w:themeColor="text1"/>
          <w:kern w:val="0"/>
          <w:szCs w:val="21"/>
        </w:rPr>
        <w:t xml:space="preserve"> SWC 的P2  C. SWD 的P1</w:t>
      </w:r>
      <w:r w:rsidRPr="002104F8">
        <w:rPr>
          <w:rFonts w:ascii="宋体" w:hAnsi="宋体" w:cs="仿宋_GB2312" w:hint="eastAsia"/>
          <w:bCs/>
          <w:color w:val="000000" w:themeColor="text1"/>
          <w:kern w:val="0"/>
          <w:szCs w:val="21"/>
        </w:rPr>
        <w:tab/>
        <w:t>D. SWD 的P2  E. 信息不足，无法判断</w:t>
      </w:r>
    </w:p>
    <w:p w14:paraId="4C3B3CC5"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由于SWA被选为根桥，因此SWA的P1和P2为指定端口；由于SWB的桥ID小于SWC和SWD，因此SWB为指定桥，所以SWB的P1、P2、P3为根端口；由于SWD的P1到根桥的开销比SWD的P2到根桥的开销小，因此SWD的P2被设为blocking 状态；由于SWC的P2口到根桥的开销比SWC的P1口到根桥的开销大，因此SWC的P2口被设为blocking状态。因此选择 BD。</w:t>
      </w:r>
    </w:p>
    <w:p w14:paraId="17973CA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FFE28B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10. 配置交换机SWA 的桥优先级为0 的命令为_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000000" w:themeColor="text1"/>
          <w:kern w:val="0"/>
          <w:szCs w:val="21"/>
        </w:rPr>
        <w:t>____。</w:t>
      </w:r>
    </w:p>
    <w:p w14:paraId="746C8C6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A. [SWA] stp priority 0 </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 xml:space="preserve">       B. [SWA-Ethernet1/0/1] stp priority 0</w:t>
      </w:r>
    </w:p>
    <w:p w14:paraId="0352634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C. [SWA] stp root priority 0</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 xml:space="preserve">   D. [SWA-Ethernet1/0/1] stp root priority 0</w:t>
      </w:r>
    </w:p>
    <w:p w14:paraId="0AB715A0"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Cs w:val="21"/>
        </w:rPr>
      </w:pPr>
      <w:r w:rsidRPr="002104F8">
        <w:rPr>
          <w:rFonts w:ascii="宋体" w:hAnsi="宋体" w:cs="仿宋_GB2312" w:hint="eastAsia"/>
          <w:bCs/>
          <w:color w:val="000000" w:themeColor="text1"/>
          <w:kern w:val="0"/>
          <w:szCs w:val="21"/>
        </w:rPr>
        <w:t>* 想要修改桥的优先级，应在系统视图下用 stp priority 0 命令。</w:t>
      </w:r>
    </w:p>
    <w:p w14:paraId="2CC5608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B1453B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11. IP 地址</w:t>
      </w:r>
      <w:smartTag w:uri="urn:schemas-microsoft-com:office:smarttags" w:element="chsdate">
        <w:smartTagPr>
          <w:attr w:name="Year" w:val="1899"/>
          <w:attr w:name="Month" w:val="12"/>
          <w:attr w:name="Day" w:val="30"/>
          <w:attr w:name="IsLunarDate" w:val="False"/>
          <w:attr w:name="IsROCDate" w:val="False"/>
        </w:smartTagPr>
        <w:r w:rsidRPr="002104F8">
          <w:rPr>
            <w:rFonts w:ascii="宋体" w:hAnsi="宋体" w:cs="仿宋_GB2312" w:hint="eastAsia"/>
            <w:bCs/>
            <w:color w:val="000000" w:themeColor="text1"/>
            <w:kern w:val="0"/>
            <w:szCs w:val="21"/>
          </w:rPr>
          <w:t>10.0.10</w:t>
        </w:r>
      </w:smartTag>
      <w:r w:rsidRPr="002104F8">
        <w:rPr>
          <w:rFonts w:ascii="宋体" w:hAnsi="宋体" w:cs="仿宋_GB2312" w:hint="eastAsia"/>
          <w:bCs/>
          <w:color w:val="000000" w:themeColor="text1"/>
          <w:kern w:val="0"/>
          <w:szCs w:val="21"/>
        </w:rPr>
        <w:t>.32 和掩码255.255.255.224 代表的是一个_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__。10.0.10.32</w:t>
      </w:r>
    </w:p>
    <w:p w14:paraId="45DBEDF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主机地址</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网络地址</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广播地址</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以上都不对</w:t>
      </w:r>
    </w:p>
    <w:p w14:paraId="2145804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IP 地址分为五大类，通常我们所接触到的之后前面三类，他们的范围是A类：1~126/8 ; B类：128~191/16；C类：192~223/24。若相知到一个IP地址是否为网络地址可以拿掩码和IP地址进行“与运算”，可得出结果。故选 B。</w:t>
      </w:r>
    </w:p>
    <w:p w14:paraId="0255F31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65C6D8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12. IP 地址132.119.100.200  11001000子网掩码是255.255.255.240，</w:t>
      </w:r>
      <w:proofErr w:type="gramStart"/>
      <w:r w:rsidRPr="002104F8">
        <w:rPr>
          <w:rFonts w:ascii="宋体" w:hAnsi="宋体" w:cs="仿宋_GB2312" w:hint="eastAsia"/>
          <w:bCs/>
          <w:color w:val="000000" w:themeColor="text1"/>
          <w:kern w:val="0"/>
          <w:szCs w:val="21"/>
        </w:rPr>
        <w:t>哪么它所在</w:t>
      </w:r>
      <w:proofErr w:type="gramEnd"/>
      <w:r w:rsidRPr="002104F8">
        <w:rPr>
          <w:rFonts w:ascii="宋体" w:hAnsi="宋体" w:cs="仿宋_GB2312" w:hint="eastAsia"/>
          <w:bCs/>
          <w:color w:val="000000" w:themeColor="text1"/>
          <w:kern w:val="0"/>
          <w:szCs w:val="21"/>
        </w:rPr>
        <w:t>子网的广播地址是</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w:t>
      </w:r>
    </w:p>
    <w:p w14:paraId="12E2FDF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132.119.100.207</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132.119.100.255</w:t>
      </w:r>
    </w:p>
    <w:p w14:paraId="2936758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132.119.100.193</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132.119.100.223</w:t>
      </w:r>
    </w:p>
    <w:p w14:paraId="294792B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方法</w:t>
      </w:r>
      <w:proofErr w:type="gramStart"/>
      <w:r w:rsidRPr="002104F8">
        <w:rPr>
          <w:rFonts w:ascii="宋体" w:hAnsi="宋体" w:cs="仿宋_GB2312" w:hint="eastAsia"/>
          <w:bCs/>
          <w:color w:val="000000" w:themeColor="text1"/>
          <w:kern w:val="0"/>
          <w:szCs w:val="21"/>
        </w:rPr>
        <w:t>一</w:t>
      </w:r>
      <w:proofErr w:type="gramEnd"/>
      <w:r w:rsidRPr="002104F8">
        <w:rPr>
          <w:rFonts w:ascii="宋体" w:hAnsi="宋体" w:cs="仿宋_GB2312" w:hint="eastAsia"/>
          <w:bCs/>
          <w:color w:val="000000" w:themeColor="text1"/>
          <w:kern w:val="0"/>
          <w:szCs w:val="21"/>
        </w:rPr>
        <w:t>：200化为二进制数为1100 1000，由于掩码为240二进制位1111 0000，占用了</w:t>
      </w:r>
      <w:proofErr w:type="gramStart"/>
      <w:r w:rsidRPr="002104F8">
        <w:rPr>
          <w:rFonts w:ascii="宋体" w:hAnsi="宋体" w:cs="仿宋_GB2312" w:hint="eastAsia"/>
          <w:bCs/>
          <w:color w:val="000000" w:themeColor="text1"/>
          <w:kern w:val="0"/>
          <w:szCs w:val="21"/>
        </w:rPr>
        <w:t>主机位</w:t>
      </w:r>
      <w:proofErr w:type="gramEnd"/>
      <w:r w:rsidRPr="002104F8">
        <w:rPr>
          <w:rFonts w:ascii="宋体" w:hAnsi="宋体" w:cs="仿宋_GB2312" w:hint="eastAsia"/>
          <w:bCs/>
          <w:color w:val="000000" w:themeColor="text1"/>
          <w:kern w:val="0"/>
          <w:szCs w:val="21"/>
        </w:rPr>
        <w:t>前四位，因此将</w:t>
      </w:r>
      <w:proofErr w:type="gramStart"/>
      <w:r w:rsidRPr="002104F8">
        <w:rPr>
          <w:rFonts w:ascii="宋体" w:hAnsi="宋体" w:cs="仿宋_GB2312" w:hint="eastAsia"/>
          <w:bCs/>
          <w:color w:val="000000" w:themeColor="text1"/>
          <w:kern w:val="0"/>
          <w:szCs w:val="21"/>
        </w:rPr>
        <w:t>主机位</w:t>
      </w:r>
      <w:proofErr w:type="gramEnd"/>
      <w:r w:rsidRPr="002104F8">
        <w:rPr>
          <w:rFonts w:ascii="宋体" w:hAnsi="宋体" w:cs="仿宋_GB2312" w:hint="eastAsia"/>
          <w:bCs/>
          <w:color w:val="000000" w:themeColor="text1"/>
          <w:kern w:val="0"/>
          <w:szCs w:val="21"/>
        </w:rPr>
        <w:t>后四位全</w:t>
      </w:r>
      <w:proofErr w:type="gramStart"/>
      <w:r w:rsidRPr="002104F8">
        <w:rPr>
          <w:rFonts w:ascii="宋体" w:hAnsi="宋体" w:cs="仿宋_GB2312" w:hint="eastAsia"/>
          <w:bCs/>
          <w:color w:val="000000" w:themeColor="text1"/>
          <w:kern w:val="0"/>
          <w:szCs w:val="21"/>
        </w:rPr>
        <w:t>部置</w:t>
      </w:r>
      <w:proofErr w:type="gramEnd"/>
      <w:r w:rsidRPr="002104F8">
        <w:rPr>
          <w:rFonts w:ascii="宋体" w:hAnsi="宋体" w:cs="仿宋_GB2312" w:hint="eastAsia"/>
          <w:bCs/>
          <w:color w:val="000000" w:themeColor="text1"/>
          <w:kern w:val="0"/>
          <w:szCs w:val="21"/>
        </w:rPr>
        <w:t>为1就是他所在的子网广播地址，即1100 1111也就是十进制的207。故选择 A 。</w:t>
      </w:r>
    </w:p>
    <w:p w14:paraId="39D5163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方法二：下一个</w:t>
      </w:r>
      <w:proofErr w:type="gramStart"/>
      <w:r w:rsidRPr="002104F8">
        <w:rPr>
          <w:rFonts w:ascii="宋体" w:hAnsi="宋体" w:cs="仿宋_GB2312" w:hint="eastAsia"/>
          <w:bCs/>
          <w:color w:val="000000" w:themeColor="text1"/>
          <w:kern w:val="0"/>
          <w:szCs w:val="21"/>
        </w:rPr>
        <w:t>网络号减</w:t>
      </w:r>
      <w:proofErr w:type="gramEnd"/>
      <w:r w:rsidRPr="002104F8">
        <w:rPr>
          <w:rFonts w:ascii="宋体" w:hAnsi="宋体" w:cs="仿宋_GB2312" w:hint="eastAsia"/>
          <w:bCs/>
          <w:color w:val="000000" w:themeColor="text1"/>
          <w:kern w:val="0"/>
          <w:szCs w:val="21"/>
        </w:rPr>
        <w:t xml:space="preserve"> 1 就是上一个子网的广播地址。</w:t>
      </w:r>
    </w:p>
    <w:p w14:paraId="3EC1B5E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86C908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13. TFTP 采用的传输层知名端口号为__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w:t>
      </w:r>
    </w:p>
    <w:p w14:paraId="67F044B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67</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68</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69</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53</w:t>
      </w:r>
    </w:p>
    <w:p w14:paraId="0788B52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TFTP是简单</w:t>
      </w:r>
      <w:proofErr w:type="gramStart"/>
      <w:r w:rsidRPr="002104F8">
        <w:rPr>
          <w:rFonts w:ascii="宋体" w:hAnsi="宋体" w:cs="仿宋_GB2312" w:hint="eastAsia"/>
          <w:bCs/>
          <w:color w:val="000000" w:themeColor="text1"/>
          <w:kern w:val="0"/>
          <w:szCs w:val="21"/>
        </w:rPr>
        <w:t>地文件</w:t>
      </w:r>
      <w:proofErr w:type="gramEnd"/>
      <w:r w:rsidRPr="002104F8">
        <w:rPr>
          <w:rFonts w:ascii="宋体" w:hAnsi="宋体" w:cs="仿宋_GB2312" w:hint="eastAsia"/>
          <w:bCs/>
          <w:color w:val="000000" w:themeColor="text1"/>
          <w:kern w:val="0"/>
          <w:szCs w:val="21"/>
        </w:rPr>
        <w:t>传输协议，它的端口号是69。网络工程师通常用它来更新网络设备的系统。^_^</w:t>
      </w:r>
    </w:p>
    <w:p w14:paraId="229AC4D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67DD82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14. 在Windows 操作系统中，哪一条命令能够显示ARP 表项信息？</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44DB040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display arp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arp –a</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arp –d</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show arp</w:t>
      </w:r>
    </w:p>
    <w:p w14:paraId="2137281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ARP(地址解析协议)，在windows系统下用 arp –a可以查看arp表信息。</w:t>
      </w:r>
    </w:p>
    <w:p w14:paraId="5C08B04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45F4BB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15. 客户的网络连接形如：</w:t>
      </w:r>
    </w:p>
    <w:p w14:paraId="66E78C1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HostA----GE0/0--MSR-1--S1/0-----WAN-----S1/0--MSR-2--GE0/0----HostB</w:t>
      </w:r>
    </w:p>
    <w:p w14:paraId="5BF6DA9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两台MSR 路由器通过广域网实现互连，目前物理连接已经正常。MSR-1 的接口S1/0 地址为</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3.3.3</w:t>
        </w:r>
      </w:smartTag>
      <w:r w:rsidRPr="002104F8">
        <w:rPr>
          <w:rFonts w:ascii="宋体" w:hAnsi="宋体" w:cs="仿宋_GB2312" w:hint="eastAsia"/>
          <w:bCs/>
          <w:color w:val="000000" w:themeColor="text1"/>
          <w:kern w:val="0"/>
          <w:szCs w:val="21"/>
        </w:rPr>
        <w:t>.1/30，</w:t>
      </w:r>
    </w:p>
    <w:p w14:paraId="282D03E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MSR-2 的接口S1/0 地址为</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3.3.3</w:t>
        </w:r>
      </w:smartTag>
      <w:r w:rsidRPr="002104F8">
        <w:rPr>
          <w:rFonts w:ascii="宋体" w:hAnsi="宋体" w:cs="仿宋_GB2312" w:hint="eastAsia"/>
          <w:bCs/>
          <w:color w:val="000000" w:themeColor="text1"/>
          <w:kern w:val="0"/>
          <w:szCs w:val="21"/>
        </w:rPr>
        <w:t>.2/30，现在</w:t>
      </w:r>
      <w:proofErr w:type="gramStart"/>
      <w:r w:rsidRPr="002104F8">
        <w:rPr>
          <w:rFonts w:ascii="宋体" w:hAnsi="宋体" w:cs="仿宋_GB2312" w:hint="eastAsia"/>
          <w:bCs/>
          <w:color w:val="000000" w:themeColor="text1"/>
          <w:kern w:val="0"/>
          <w:szCs w:val="21"/>
        </w:rPr>
        <w:t>在</w:t>
      </w:r>
      <w:proofErr w:type="gramEnd"/>
      <w:r w:rsidRPr="002104F8">
        <w:rPr>
          <w:rFonts w:ascii="宋体" w:hAnsi="宋体" w:cs="仿宋_GB2312" w:hint="eastAsia"/>
          <w:bCs/>
          <w:color w:val="000000" w:themeColor="text1"/>
          <w:kern w:val="0"/>
          <w:szCs w:val="21"/>
        </w:rPr>
        <w:t>MSR-1 上配置了如下三条静态路由：</w:t>
      </w:r>
    </w:p>
    <w:p w14:paraId="61FBE3C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ip route-static 192.168.1.0 255.255.255.0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3.3.3</w:t>
        </w:r>
      </w:smartTag>
      <w:r w:rsidRPr="002104F8">
        <w:rPr>
          <w:rFonts w:ascii="宋体" w:hAnsi="宋体" w:cs="仿宋_GB2312" w:hint="eastAsia"/>
          <w:bCs/>
          <w:color w:val="000000" w:themeColor="text1"/>
          <w:kern w:val="0"/>
          <w:szCs w:val="21"/>
        </w:rPr>
        <w:t>.2</w:t>
      </w:r>
    </w:p>
    <w:p w14:paraId="175F075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ip route-static 192.168.2.0 255.255.255.0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3.3.3</w:t>
        </w:r>
      </w:smartTag>
      <w:r w:rsidRPr="002104F8">
        <w:rPr>
          <w:rFonts w:ascii="宋体" w:hAnsi="宋体" w:cs="仿宋_GB2312" w:hint="eastAsia"/>
          <w:bCs/>
          <w:color w:val="000000" w:themeColor="text1"/>
          <w:kern w:val="0"/>
          <w:szCs w:val="21"/>
        </w:rPr>
        <w:t>.2</w:t>
      </w:r>
    </w:p>
    <w:p w14:paraId="33AA571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ip route-static 192.168.0.0 255.255.255.0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3.3.3</w:t>
        </w:r>
      </w:smartTag>
      <w:r w:rsidRPr="002104F8">
        <w:rPr>
          <w:rFonts w:ascii="宋体" w:hAnsi="宋体" w:cs="仿宋_GB2312" w:hint="eastAsia"/>
          <w:bCs/>
          <w:color w:val="000000" w:themeColor="text1"/>
          <w:kern w:val="0"/>
          <w:szCs w:val="21"/>
        </w:rPr>
        <w:t>.2</w:t>
      </w:r>
    </w:p>
    <w:p w14:paraId="28DC2B8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其中192.168.0.0/22 子网是主机HostB 所在的局域网段。那么如下描述哪些是正确的？（选择一项或多项）</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
          <w:bCs/>
          <w:color w:val="FFFFFF" w:themeColor="background1"/>
          <w:kern w:val="0"/>
          <w:sz w:val="24"/>
          <w:szCs w:val="24"/>
          <w:u w:val="single"/>
        </w:rPr>
        <w:t>AC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217EC4E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这三条路由都会被写入MSR-1 的路由表</w:t>
      </w:r>
    </w:p>
    <w:p w14:paraId="1754396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只有第三条路由会被写入MSR-1 的路由表</w:t>
      </w:r>
    </w:p>
    <w:p w14:paraId="152B888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C. 这三条路由可以被一条路由ip route-static 192.168.0.0 255.255.252.0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3.3.3</w:t>
        </w:r>
      </w:smartTag>
      <w:r w:rsidRPr="002104F8">
        <w:rPr>
          <w:rFonts w:ascii="宋体" w:hAnsi="宋体" w:cs="仿宋_GB2312" w:hint="eastAsia"/>
          <w:bCs/>
          <w:color w:val="000000" w:themeColor="text1"/>
          <w:kern w:val="0"/>
          <w:szCs w:val="21"/>
        </w:rPr>
        <w:t>.2 代替</w:t>
      </w:r>
    </w:p>
    <w:p w14:paraId="42206D0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只有第一条路由会被写入MSR-1 的路由表</w:t>
      </w:r>
    </w:p>
    <w:p w14:paraId="710410F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此题考查静态路由，这三条路由都是描述的到HostB的且都有明确的下一跳地址且地址可</w:t>
      </w:r>
      <w:r w:rsidRPr="002104F8">
        <w:rPr>
          <w:rFonts w:ascii="宋体" w:hAnsi="宋体" w:cs="仿宋_GB2312" w:hint="eastAsia"/>
          <w:bCs/>
          <w:color w:val="000000" w:themeColor="text1"/>
          <w:kern w:val="0"/>
          <w:szCs w:val="21"/>
        </w:rPr>
        <w:lastRenderedPageBreak/>
        <w:t>达，因此都会被写入路由表，而C选项可以确定为能够到达目的地，所以这三条路由可以被C选项所代替。</w:t>
      </w:r>
    </w:p>
    <w:p w14:paraId="440BC8F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32A9C7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16. 如下哪种路由协议只关心到达</w:t>
      </w:r>
      <w:proofErr w:type="gramStart"/>
      <w:r w:rsidRPr="002104F8">
        <w:rPr>
          <w:rFonts w:ascii="宋体" w:hAnsi="宋体" w:cs="仿宋_GB2312" w:hint="eastAsia"/>
          <w:bCs/>
          <w:color w:val="000000" w:themeColor="text1"/>
          <w:kern w:val="0"/>
          <w:szCs w:val="21"/>
        </w:rPr>
        <w:t>目的网</w:t>
      </w:r>
      <w:proofErr w:type="gramEnd"/>
      <w:r w:rsidRPr="002104F8">
        <w:rPr>
          <w:rFonts w:ascii="宋体" w:hAnsi="宋体" w:cs="仿宋_GB2312" w:hint="eastAsia"/>
          <w:bCs/>
          <w:color w:val="000000" w:themeColor="text1"/>
          <w:kern w:val="0"/>
          <w:szCs w:val="21"/>
        </w:rPr>
        <w:t>段的距离和方向？（选择一项或多项）</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
          <w:bCs/>
          <w:color w:val="FFFFFF" w:themeColor="background1"/>
          <w:kern w:val="0"/>
          <w:sz w:val="24"/>
          <w:szCs w:val="24"/>
          <w:u w:val="single"/>
        </w:rPr>
        <w:t>CD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64C0E25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IGP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OSPF</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RIPv1</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RIPv2</w:t>
      </w:r>
    </w:p>
    <w:p w14:paraId="56B8C38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的是各种路由协议，A是IGP是内部网关协议，与之相对的是EGP为外部网关协议，他们属于路由协议的分类；B是OSPF协议是链路状态路由协议即开放最短路径优先协议，它关心的是链路的带宽；C和D都是RIP协议，它只关心到达</w:t>
      </w:r>
      <w:proofErr w:type="gramStart"/>
      <w:r w:rsidRPr="002104F8">
        <w:rPr>
          <w:rFonts w:ascii="宋体" w:hAnsi="宋体" w:cs="仿宋_GB2312" w:hint="eastAsia"/>
          <w:bCs/>
          <w:color w:val="000000" w:themeColor="text1"/>
          <w:kern w:val="0"/>
          <w:szCs w:val="21"/>
        </w:rPr>
        <w:t>目的网</w:t>
      </w:r>
      <w:proofErr w:type="gramEnd"/>
      <w:r w:rsidRPr="002104F8">
        <w:rPr>
          <w:rFonts w:ascii="宋体" w:hAnsi="宋体" w:cs="仿宋_GB2312" w:hint="eastAsia"/>
          <w:bCs/>
          <w:color w:val="000000" w:themeColor="text1"/>
          <w:kern w:val="0"/>
          <w:szCs w:val="21"/>
        </w:rPr>
        <w:t>段的距离和方向，是一种距离矢量路由协议；</w:t>
      </w:r>
      <w:r w:rsidRPr="002104F8">
        <w:rPr>
          <w:rFonts w:ascii="宋体" w:hAnsi="宋体" w:cs="仿宋_GB2312" w:hint="eastAsia"/>
          <w:b/>
          <w:bCs/>
          <w:color w:val="000000" w:themeColor="text1"/>
          <w:kern w:val="0"/>
          <w:szCs w:val="21"/>
        </w:rPr>
        <w:t>RIPv1是有类别路由协议，RIPv2是无类别路由协议</w:t>
      </w:r>
      <w:r w:rsidRPr="002104F8">
        <w:rPr>
          <w:rFonts w:ascii="宋体" w:hAnsi="宋体" w:cs="仿宋_GB2312" w:hint="eastAsia"/>
          <w:bCs/>
          <w:color w:val="000000" w:themeColor="text1"/>
          <w:kern w:val="0"/>
          <w:szCs w:val="21"/>
        </w:rPr>
        <w:t>，RIPv1只支持广播发布协议报文，系统开销大，不支持验证，缺乏安全性，不支持VLSM（个人见解：RIPv1能够学到，但是不能够发送VLSM)。</w:t>
      </w:r>
    </w:p>
    <w:p w14:paraId="0932FA2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3B35C4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17. 两台空配置的MSR 路由器通过图示的方式连接，通过配置IP 地址，两台路由器的GE0/0 接口可以互通。如今分别在两台路由器上增加如下配置：</w:t>
      </w:r>
    </w:p>
    <w:p w14:paraId="12E896F2" w14:textId="1AE34D60" w:rsidR="00F30193" w:rsidRPr="002104F8" w:rsidRDefault="00F30193" w:rsidP="00F30193">
      <w:pPr>
        <w:rPr>
          <w:rFonts w:ascii="宋体" w:hAnsi="宋体" w:cs="仿宋_GB2312" w:hint="eastAsia"/>
          <w:bCs/>
          <w:color w:val="000000" w:themeColor="text1"/>
          <w:szCs w:val="21"/>
        </w:rPr>
      </w:pPr>
      <w:r w:rsidRPr="002104F8">
        <w:rPr>
          <w:rFonts w:ascii="宋体" w:hAnsi="宋体" w:cs="仿宋_GB2312" w:hint="eastAsia"/>
          <w:bCs/>
          <w:noProof/>
          <w:color w:val="000000" w:themeColor="text1"/>
          <w:szCs w:val="21"/>
        </w:rPr>
        <mc:AlternateContent>
          <mc:Choice Requires="wpg">
            <w:drawing>
              <wp:anchor distT="0" distB="0" distL="114300" distR="114300" simplePos="0" relativeHeight="251660288" behindDoc="0" locked="0" layoutInCell="1" allowOverlap="1" wp14:anchorId="594F2E66" wp14:editId="08575EFA">
                <wp:simplePos x="0" y="0"/>
                <wp:positionH relativeFrom="character">
                  <wp:posOffset>0</wp:posOffset>
                </wp:positionH>
                <wp:positionV relativeFrom="line">
                  <wp:posOffset>0</wp:posOffset>
                </wp:positionV>
                <wp:extent cx="4271645" cy="702945"/>
                <wp:effectExtent l="0" t="0" r="8890" b="1333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271645" cy="702945"/>
                          <a:chOff x="0" y="0"/>
                          <a:chExt cx="6727" cy="1107"/>
                        </a:xfrm>
                      </wpg:grpSpPr>
                      <wps:wsp>
                        <wps:cNvPr id="4" name="AutoShape 9"/>
                        <wps:cNvSpPr>
                          <a:spLocks noChangeAspect="1" noChangeArrowheads="1" noTextEdit="1"/>
                        </wps:cNvSpPr>
                        <wps:spPr bwMode="auto">
                          <a:xfrm>
                            <a:off x="0" y="0"/>
                            <a:ext cx="6727" cy="1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8" cy="1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C6BAAE9" id="组合 3" o:spid="_x0000_s1026" style="position:absolute;margin-left:0;margin-top:0;width:336.35pt;height:55.35pt;z-index:251660288;mso-position-horizontal-relative:char;mso-position-vertical-relative:line" coordsize="6727,1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">
                <o:lock v:ext="edit" aspectratio="t"/>
                <v:rect id="AutoShape 9" o:spid="_x0000_s1027" style="position:absolute;width:6727;height:1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o:lock v:ext="edit" aspectratio="t" text="t"/>
                </v:rect>
                <v:shape id="Picture 10" o:spid="_x0000_s1028" type="#_x0000_t75" style="position:absolute;width:6738;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">
                  <v:imagedata r:id="rId11" o:title=""/>
                </v:shape>
                <w10:wrap anchory="line"/>
              </v:group>
            </w:pict>
          </mc:Fallback>
        </mc:AlternateContent>
      </w:r>
      <w:r w:rsidRPr="002104F8">
        <w:rPr>
          <w:rFonts w:ascii="宋体" w:hAnsi="宋体" w:cs="仿宋_GB2312" w:hint="eastAsia"/>
          <w:bCs/>
          <w:noProof/>
          <w:color w:val="000000" w:themeColor="text1"/>
          <w:szCs w:val="21"/>
        </w:rPr>
        <mc:AlternateContent>
          <mc:Choice Requires="wps">
            <w:drawing>
              <wp:inline distT="0" distB="0" distL="0" distR="0" wp14:anchorId="7C430B5A" wp14:editId="6A62B341">
                <wp:extent cx="4271645" cy="705485"/>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71645" cy="705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7B029" id="矩形 1" o:spid="_x0000_s1026" style="width:336.35pt;height:5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" filled="f" stroked="f">
                <o:lock v:ext="edit" aspectratio="t"/>
                <w10:anchorlock/>
              </v:rect>
            </w:pict>
          </mc:Fallback>
        </mc:AlternateContent>
      </w:r>
    </w:p>
    <w:p w14:paraId="7FF3726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w:t>
      </w:r>
    </w:p>
    <w:p w14:paraId="3978542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 ospf</w:t>
      </w:r>
    </w:p>
    <w:p w14:paraId="584200E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[RTA-ospf-1] area 0</w:t>
      </w:r>
    </w:p>
    <w:p w14:paraId="7729DE2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[RTA-ospf-1-area-</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0.0.0</w:t>
        </w:r>
      </w:smartTag>
      <w:r w:rsidRPr="002104F8">
        <w:rPr>
          <w:rFonts w:ascii="宋体" w:hAnsi="宋体" w:cs="仿宋_GB2312" w:hint="eastAsia"/>
          <w:bCs/>
          <w:color w:val="000000" w:themeColor="text1"/>
          <w:kern w:val="0"/>
          <w:szCs w:val="21"/>
        </w:rPr>
        <w:t>.0] network 192.168.1.1 0.0.0.3</w:t>
      </w:r>
    </w:p>
    <w:p w14:paraId="1C3D8E5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[RTA-GigabitEthernet0/0] ospf dr-priority 2</w:t>
      </w:r>
    </w:p>
    <w:p w14:paraId="008B3EC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RTB：</w:t>
      </w:r>
    </w:p>
    <w:p w14:paraId="78F5477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[RTB] ospf</w:t>
      </w:r>
    </w:p>
    <w:p w14:paraId="74C2956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[RTB-ospf-1] area 0</w:t>
      </w:r>
    </w:p>
    <w:p w14:paraId="67E9EC8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[RTB-ospf-1-area-</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0.0.0</w:t>
        </w:r>
      </w:smartTag>
      <w:r w:rsidRPr="002104F8">
        <w:rPr>
          <w:rFonts w:ascii="宋体" w:hAnsi="宋体" w:cs="仿宋_GB2312" w:hint="eastAsia"/>
          <w:bCs/>
          <w:color w:val="000000" w:themeColor="text1"/>
          <w:kern w:val="0"/>
          <w:szCs w:val="21"/>
        </w:rPr>
        <w:t>.0] network 192.168.1.1 0.0.0.3</w:t>
      </w:r>
    </w:p>
    <w:p w14:paraId="1423D0B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[RTB-GigabitEthernet0/0] ospf dr-priority</w:t>
      </w:r>
    </w:p>
    <w:p w14:paraId="3D0B800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那么在OSPF 邻居状态稳定后，__</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___。（选择一项或多项）</w:t>
      </w:r>
    </w:p>
    <w:p w14:paraId="7D3B948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OSPF 接口优先级相同，在192.168.1.0/30 网段上不进行OSPF DR 选举</w:t>
      </w:r>
    </w:p>
    <w:p w14:paraId="71BE3F9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两台路由器中，一台为DR，一台为BDR</w:t>
      </w:r>
    </w:p>
    <w:p w14:paraId="2A9B169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两台路由器中，一台为DR，一台为DRother</w:t>
      </w:r>
    </w:p>
    <w:p w14:paraId="1ABF883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两台路由器的邻居状态分别为FULL、2-Way</w:t>
      </w:r>
    </w:p>
    <w:p w14:paraId="40DA41A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邻居稳定后状态为</w:t>
      </w:r>
      <w:r w:rsidRPr="002104F8">
        <w:rPr>
          <w:rFonts w:ascii="宋体" w:hAnsi="宋体" w:cs="仿宋_GB2312"/>
          <w:bCs/>
          <w:color w:val="000000" w:themeColor="text1"/>
          <w:kern w:val="0"/>
          <w:szCs w:val="21"/>
        </w:rPr>
        <w:t>FULL</w:t>
      </w:r>
      <w:r w:rsidRPr="002104F8">
        <w:rPr>
          <w:rFonts w:ascii="宋体" w:hAnsi="宋体" w:cs="仿宋_GB2312" w:hint="eastAsia"/>
          <w:bCs/>
          <w:color w:val="000000" w:themeColor="text1"/>
          <w:kern w:val="0"/>
          <w:szCs w:val="21"/>
        </w:rPr>
        <w:t>。</w:t>
      </w:r>
    </w:p>
    <w:p w14:paraId="1015BE6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两台路由器能够通信，在RTA和RTB中都配置了OSPF，因此根据OSPF的状态机(书本P466图36-5)可知需进行DR和BDR的选举，由于RTA的DR优先级设为2，而RTB的优先级是默认的，根据DR/BDR的选举条件优先级高的被选为DR，优先级第二的被选为BDR，由于只有两台路由器，因此一个是DR，一个是BDR。故选B。</w:t>
      </w:r>
    </w:p>
    <w:p w14:paraId="2D3605E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C8D474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18. 在路由器的路由表中有一条默认路由，其</w:t>
      </w:r>
      <w:proofErr w:type="gramStart"/>
      <w:r w:rsidRPr="002104F8">
        <w:rPr>
          <w:rFonts w:ascii="宋体" w:hAnsi="宋体" w:cs="仿宋_GB2312" w:hint="eastAsia"/>
          <w:bCs/>
          <w:color w:val="000000" w:themeColor="text1"/>
          <w:kern w:val="0"/>
          <w:szCs w:val="21"/>
        </w:rPr>
        <w:t>目的网</w:t>
      </w:r>
      <w:proofErr w:type="gramEnd"/>
      <w:r w:rsidRPr="002104F8">
        <w:rPr>
          <w:rFonts w:ascii="宋体" w:hAnsi="宋体" w:cs="仿宋_GB2312" w:hint="eastAsia"/>
          <w:bCs/>
          <w:color w:val="000000" w:themeColor="text1"/>
          <w:kern w:val="0"/>
          <w:szCs w:val="21"/>
        </w:rPr>
        <w:t>段和掩码都是</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0.0.0</w:t>
        </w:r>
      </w:smartTag>
      <w:r w:rsidRPr="002104F8">
        <w:rPr>
          <w:rFonts w:ascii="宋体" w:hAnsi="宋体" w:cs="仿宋_GB2312" w:hint="eastAsia"/>
          <w:bCs/>
          <w:color w:val="000000" w:themeColor="text1"/>
          <w:kern w:val="0"/>
          <w:szCs w:val="21"/>
        </w:rPr>
        <w:t>.0，而其下一跳是路由器的S0/0 接口，那么下列关于此路由的描述正确的是</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ABCD</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w:t>
      </w:r>
    </w:p>
    <w:p w14:paraId="22F38EB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当路由器收到去往目的地址120.1.1.1 的数据包时，如果路由器表中没有其他确切匹配项，那么该数据包将匹配此默认路由</w:t>
      </w:r>
    </w:p>
    <w:p w14:paraId="74B7A161"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B. 该路由的掩码最短，因此只有在没有其它路由匹配数据包的情况下，数据包才会按照默认路由转发</w:t>
      </w:r>
    </w:p>
    <w:p w14:paraId="43B6F35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这条路由的度量值有可能是3</w:t>
      </w:r>
    </w:p>
    <w:p w14:paraId="5CA1EFB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这条路由的优先级有可能是100</w:t>
      </w:r>
    </w:p>
    <w:p w14:paraId="4B758E7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由于此题只告诉我们有一条默认的路由是</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0.0.0</w:t>
        </w:r>
      </w:smartTag>
      <w:r w:rsidRPr="002104F8">
        <w:rPr>
          <w:rFonts w:ascii="宋体" w:hAnsi="宋体" w:cs="仿宋_GB2312" w:hint="eastAsia"/>
          <w:bCs/>
          <w:color w:val="000000" w:themeColor="text1"/>
          <w:kern w:val="0"/>
          <w:szCs w:val="21"/>
        </w:rPr>
        <w:t>.0/0，还有，默认路由可以手工配置，也可以由某些动态路由协议自动生成，如：OSPF、IS-IS和RIP。因此ABCD都是正确的。</w:t>
      </w:r>
    </w:p>
    <w:p w14:paraId="77E7C01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0C180D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19. 在运行了RIP 的MSR 路由器上看到如下路由信息：</w:t>
      </w:r>
    </w:p>
    <w:p w14:paraId="6A79427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&lt;MSR&gt;display ip routing-table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.6</w:t>
      </w:r>
    </w:p>
    <w:p w14:paraId="48F811E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Routing Table: Public</w:t>
      </w:r>
    </w:p>
    <w:p w14:paraId="6FD3544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Summary Count: 2</w:t>
      </w:r>
    </w:p>
    <w:p w14:paraId="1955430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Destination/Mask Proto Pre </w:t>
      </w:r>
      <w:proofErr w:type="gramStart"/>
      <w:r w:rsidRPr="002104F8">
        <w:rPr>
          <w:rFonts w:ascii="宋体" w:hAnsi="宋体" w:cs="仿宋_GB2312" w:hint="eastAsia"/>
          <w:bCs/>
          <w:color w:val="000000" w:themeColor="text1"/>
          <w:kern w:val="0"/>
          <w:szCs w:val="21"/>
        </w:rPr>
        <w:t>Cost  NextHop</w:t>
      </w:r>
      <w:proofErr w:type="gramEnd"/>
      <w:r w:rsidRPr="002104F8">
        <w:rPr>
          <w:rFonts w:ascii="宋体" w:hAnsi="宋体" w:cs="仿宋_GB2312" w:hint="eastAsia"/>
          <w:bCs/>
          <w:color w:val="000000" w:themeColor="text1"/>
          <w:kern w:val="0"/>
          <w:szCs w:val="21"/>
        </w:rPr>
        <w:t xml:space="preserve">  Interface</w:t>
      </w:r>
    </w:p>
    <w:p w14:paraId="76F9E49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 xml:space="preserve">.0/24       RIP   100   </w:t>
      </w:r>
      <w:proofErr w:type="gramStart"/>
      <w:r w:rsidRPr="002104F8">
        <w:rPr>
          <w:rFonts w:ascii="宋体" w:hAnsi="宋体" w:cs="仿宋_GB2312" w:hint="eastAsia"/>
          <w:bCs/>
          <w:color w:val="000000" w:themeColor="text1"/>
          <w:kern w:val="0"/>
          <w:szCs w:val="21"/>
        </w:rPr>
        <w:t>1  100.1.1.1</w:t>
      </w:r>
      <w:proofErr w:type="gramEnd"/>
      <w:r w:rsidRPr="002104F8">
        <w:rPr>
          <w:rFonts w:ascii="宋体" w:hAnsi="宋体" w:cs="仿宋_GB2312" w:hint="eastAsia"/>
          <w:bCs/>
          <w:color w:val="000000" w:themeColor="text1"/>
          <w:kern w:val="0"/>
          <w:szCs w:val="21"/>
        </w:rPr>
        <w:t xml:space="preserve">  GE0/0</w:t>
      </w:r>
    </w:p>
    <w:p w14:paraId="6BC4899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6.0.0</w:t>
        </w:r>
      </w:smartTag>
      <w:r w:rsidRPr="002104F8">
        <w:rPr>
          <w:rFonts w:ascii="宋体" w:hAnsi="宋体" w:cs="仿宋_GB2312" w:hint="eastAsia"/>
          <w:bCs/>
          <w:color w:val="000000" w:themeColor="text1"/>
          <w:kern w:val="0"/>
          <w:szCs w:val="21"/>
        </w:rPr>
        <w:t xml:space="preserve">.0/8       Static 60    </w:t>
      </w:r>
      <w:proofErr w:type="gramStart"/>
      <w:r w:rsidRPr="002104F8">
        <w:rPr>
          <w:rFonts w:ascii="宋体" w:hAnsi="宋体" w:cs="仿宋_GB2312" w:hint="eastAsia"/>
          <w:bCs/>
          <w:color w:val="000000" w:themeColor="text1"/>
          <w:kern w:val="0"/>
          <w:szCs w:val="21"/>
        </w:rPr>
        <w:t>0  100.1.1.1</w:t>
      </w:r>
      <w:proofErr w:type="gramEnd"/>
      <w:r w:rsidRPr="002104F8">
        <w:rPr>
          <w:rFonts w:ascii="宋体" w:hAnsi="宋体" w:cs="仿宋_GB2312" w:hint="eastAsia"/>
          <w:bCs/>
          <w:color w:val="000000" w:themeColor="text1"/>
          <w:kern w:val="0"/>
          <w:szCs w:val="21"/>
        </w:rPr>
        <w:t xml:space="preserve">  GE0/0</w:t>
      </w:r>
    </w:p>
    <w:p w14:paraId="6DE054E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此时路由器收到一个目的地址为</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.6 的数据包，那么__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___。</w:t>
      </w:r>
    </w:p>
    <w:p w14:paraId="522702E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该数据包将优先匹配路由表中的RIP 路由，因为其掩码最长</w:t>
      </w:r>
    </w:p>
    <w:p w14:paraId="3DA74D0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该数据包将优先匹配路由表中RIP 路由，因为其优先级高</w:t>
      </w:r>
    </w:p>
    <w:p w14:paraId="5643021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该数据包将优先匹配路由表中的静态路由，因为其花费Cost 小</w:t>
      </w:r>
    </w:p>
    <w:p w14:paraId="63B3686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该数据包将优先匹配路由表中的静态路由，因为其掩码最短</w:t>
      </w:r>
    </w:p>
    <w:p w14:paraId="74B8CE31" w14:textId="77777777" w:rsidR="00F30193" w:rsidRPr="002104F8" w:rsidRDefault="00F30193" w:rsidP="00F30193">
      <w:pPr>
        <w:autoSpaceDE w:val="0"/>
        <w:autoSpaceDN w:val="0"/>
        <w:adjustRightInd w:val="0"/>
        <w:spacing w:before="24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当一条数据包进入路由器的时候，首先匹配路由表中掩码最长的；当到达目的地有不同的路由协议条目时，首先匹配路由协议的优先级；当到达目的地有多条同种路由协议的时候，首先匹配COST值小的。故选A。(路由表中  首先匹配掩码  然后匹配优先级  最后才是开销)</w:t>
      </w:r>
    </w:p>
    <w:p w14:paraId="70CB366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EF29FA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CE29C5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20. 一台空配置MSR路由器RTA分别通过GE0/0、GE1/0 连接两台运行在OSPF Area 0 的路由器RTB 和RTC。RTA 的接口GE0/0 和GE1/0 的IP 地址分别为192.168.3.2/24 和192.168.4.2/24。在RTA 上添加如下配置：</w:t>
      </w:r>
    </w:p>
    <w:p w14:paraId="1C954A1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[MSR-ospf-1] are</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a 0.0.0</w:t>
        </w:r>
      </w:smartTag>
      <w:r w:rsidRPr="002104F8">
        <w:rPr>
          <w:rFonts w:ascii="宋体" w:hAnsi="宋体" w:cs="仿宋_GB2312" w:hint="eastAsia"/>
          <w:bCs/>
          <w:color w:val="000000" w:themeColor="text1"/>
          <w:kern w:val="0"/>
          <w:szCs w:val="21"/>
        </w:rPr>
        <w:t>.0</w:t>
      </w:r>
    </w:p>
    <w:p w14:paraId="2648381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[MSR-ospf-1-area-</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0.0.0</w:t>
        </w:r>
      </w:smartTag>
      <w:r w:rsidRPr="002104F8">
        <w:rPr>
          <w:rFonts w:ascii="宋体" w:hAnsi="宋体" w:cs="仿宋_GB2312" w:hint="eastAsia"/>
          <w:bCs/>
          <w:color w:val="000000" w:themeColor="text1"/>
          <w:kern w:val="0"/>
          <w:szCs w:val="21"/>
        </w:rPr>
        <w:t>.0] network 192.168.0.0 0.0.3.255</w:t>
      </w:r>
    </w:p>
    <w:p w14:paraId="3B9C74C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[MSR-GigabitEthernet0/0] ospf cost 2</w:t>
      </w:r>
    </w:p>
    <w:p w14:paraId="7C3855B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[MSR-GigabitEthernet1/0] ospf dr-priority 0</w:t>
      </w:r>
    </w:p>
    <w:p w14:paraId="183C8D5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那么关于上述配置描述正确的是__</w:t>
      </w:r>
      <w:r w:rsidRPr="002104F8">
        <w:rPr>
          <w:rFonts w:ascii="宋体" w:hAnsi="宋体" w:cs="仿宋_GB2312" w:hint="eastAsia"/>
          <w:b/>
          <w:bCs/>
          <w:color w:val="FFFFFF" w:themeColor="background1"/>
          <w:kern w:val="0"/>
          <w:sz w:val="24"/>
          <w:szCs w:val="24"/>
          <w:u w:val="single"/>
        </w:rPr>
        <w:t>BDE</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__。（选择一项或多项）</w:t>
      </w:r>
    </w:p>
    <w:p w14:paraId="6607303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该配置在MSR 路由器的GE0/0、GE1/0 上都启动了OSPF</w:t>
      </w:r>
    </w:p>
    <w:p w14:paraId="3CD1F0F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该配置只在MSR 路由器的GE0/0 接口上启动了OSPF</w:t>
      </w:r>
    </w:p>
    <w:p w14:paraId="5D153F8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RTA 可能成为两个GE接口所在网段的DR</w:t>
      </w:r>
    </w:p>
    <w:p w14:paraId="13328F5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RTA 只可能成为其中一个GE接口所在网段的DR</w:t>
      </w:r>
    </w:p>
    <w:p w14:paraId="15B27F3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修改接口GE0/0的Cost不影响OSPF邻接关系的建立</w:t>
      </w:r>
    </w:p>
    <w:p w14:paraId="7BC601D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 A因为宣告的网段为192.168.0.0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0.0.3</w:t>
        </w:r>
      </w:smartTag>
      <w:r w:rsidRPr="002104F8">
        <w:rPr>
          <w:rFonts w:ascii="宋体" w:hAnsi="宋体" w:cs="仿宋_GB2312" w:hint="eastAsia"/>
          <w:bCs/>
          <w:color w:val="000000" w:themeColor="text1"/>
          <w:kern w:val="0"/>
          <w:szCs w:val="21"/>
        </w:rPr>
        <w:t>.255，所以G0/0启动了OSPF；B 由于A是错的，所以B是对的；C 由于在RTA的G1/0的接口上配置了优先级为0，因此G1/0接口没有DR/BDR的选举权；D 由于RTA的G1/0接口已经没有DR/BDR的选举权了，现在只有G0/0接口有选举权，所以D是对的；E cost值是不会影响到选举DR/BDR的，它只能影响到路由的算法。故选BDE。</w:t>
      </w:r>
    </w:p>
    <w:p w14:paraId="7641982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4D77048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21. 客户路由器的接口GigabitEthernet0/0 下连接了局域网主机HostA，其IP 地址为</w:t>
      </w:r>
      <w:r w:rsidRPr="002104F8">
        <w:rPr>
          <w:rFonts w:ascii="宋体" w:hAnsi="宋体" w:cs="仿宋_GB2312" w:hint="eastAsia"/>
          <w:bCs/>
          <w:color w:val="000000" w:themeColor="text1"/>
          <w:kern w:val="0"/>
          <w:szCs w:val="21"/>
        </w:rPr>
        <w:lastRenderedPageBreak/>
        <w:t>192.168.0.2/24；接口Serial6/0 接口连接远端，目前运行正常。现增加ACL 配置如下：</w:t>
      </w:r>
    </w:p>
    <w:p w14:paraId="69F5B2B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firewall </w:t>
      </w:r>
      <w:proofErr w:type="gramStart"/>
      <w:r w:rsidRPr="002104F8">
        <w:rPr>
          <w:rFonts w:ascii="宋体" w:hAnsi="宋体" w:cs="仿宋_GB2312" w:hint="eastAsia"/>
          <w:bCs/>
          <w:color w:val="000000" w:themeColor="text1"/>
          <w:kern w:val="0"/>
          <w:szCs w:val="21"/>
        </w:rPr>
        <w:t>enable</w:t>
      </w:r>
      <w:proofErr w:type="gramEnd"/>
    </w:p>
    <w:p w14:paraId="11D50F9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firewall permit</w:t>
      </w:r>
    </w:p>
    <w:p w14:paraId="35C4AF4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acl number 3003</w:t>
      </w:r>
    </w:p>
    <w:p w14:paraId="5586492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rule 0 permit tcp</w:t>
      </w:r>
    </w:p>
    <w:p w14:paraId="1BB16D1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rule 5 permit icmp</w:t>
      </w:r>
    </w:p>
    <w:p w14:paraId="00B37C0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acl number 2003</w:t>
      </w:r>
    </w:p>
    <w:p w14:paraId="00A9DC8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rule 0 deny source 192.168.0.0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0.0.0</w:t>
        </w:r>
      </w:smartTag>
      <w:r w:rsidRPr="002104F8">
        <w:rPr>
          <w:rFonts w:ascii="宋体" w:hAnsi="宋体" w:cs="仿宋_GB2312" w:hint="eastAsia"/>
          <w:bCs/>
          <w:color w:val="000000" w:themeColor="text1"/>
          <w:kern w:val="0"/>
          <w:szCs w:val="21"/>
        </w:rPr>
        <w:t>.255</w:t>
      </w:r>
    </w:p>
    <w:p w14:paraId="0F7D110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interface GigabitEthernet0/0</w:t>
      </w:r>
    </w:p>
    <w:p w14:paraId="4C03793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firewall packet-filter 3003 inbound</w:t>
      </w:r>
    </w:p>
    <w:p w14:paraId="3C4F317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firewall packet-filter 2003 outbound</w:t>
      </w:r>
    </w:p>
    <w:p w14:paraId="4528FCE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ip address 192.168.0.1 255.255.255.0</w:t>
      </w:r>
    </w:p>
    <w:p w14:paraId="507B8BA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interface Serial6/0</w:t>
      </w:r>
    </w:p>
    <w:p w14:paraId="2EAA508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link-protocol ppp</w:t>
      </w:r>
    </w:p>
    <w:p w14:paraId="56E10FD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ip address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.2 255.255.255.0</w:t>
      </w:r>
    </w:p>
    <w:p w14:paraId="132A2E3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假设其他相关配置都正确，那么__</w:t>
      </w:r>
      <w:r w:rsidRPr="002104F8">
        <w:rPr>
          <w:rFonts w:ascii="宋体" w:hAnsi="宋体" w:cs="仿宋_GB2312" w:hint="eastAsia"/>
          <w:b/>
          <w:bCs/>
          <w:color w:val="FFFFFF" w:themeColor="background1"/>
          <w:kern w:val="0"/>
          <w:sz w:val="24"/>
          <w:szCs w:val="24"/>
          <w:u w:val="single"/>
        </w:rPr>
        <w:t>CD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__。（选择一项或多项）</w:t>
      </w:r>
    </w:p>
    <w:p w14:paraId="543B857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HostA 不能ping 通该路由器上的两个接口地址</w:t>
      </w:r>
    </w:p>
    <w:p w14:paraId="0A7AFFE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HostA 不能ping 通</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.2，但是可以ping 通192.168.0.1</w:t>
      </w:r>
    </w:p>
    <w:p w14:paraId="2BB79E6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HostA 不能ping 通192.168.0.1，但是可以ping 通</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.2</w:t>
      </w:r>
    </w:p>
    <w:p w14:paraId="3E43ACD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HostA 可以Telnet 到该路由器上</w:t>
      </w:r>
    </w:p>
    <w:p w14:paraId="454A26B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A HostA是可以ping通</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.2的但是ping不通192.168.0.1，因为acl只干掉了去往192.168.0.0的ICMP数据包，没有拦截其他的网段数据包，因此由A可知C是对的；D 因为只针对此题来看，只配置了ACL没有配置其他的，所以D也是对的。故选CD。</w:t>
      </w:r>
    </w:p>
    <w:p w14:paraId="48BB40CC" w14:textId="77777777" w:rsidR="00F30193" w:rsidRPr="002104F8" w:rsidRDefault="00F30193" w:rsidP="00F30193">
      <w:pPr>
        <w:rPr>
          <w:rFonts w:ascii="宋体" w:hAnsi="宋体" w:cs="仿宋_GB2312" w:hint="eastAsia"/>
          <w:bCs/>
          <w:color w:val="000000" w:themeColor="text1"/>
          <w:kern w:val="0"/>
          <w:szCs w:val="21"/>
        </w:rPr>
      </w:pPr>
    </w:p>
    <w:p w14:paraId="52B1AC8C" w14:textId="77777777" w:rsidR="00F30193" w:rsidRPr="002104F8" w:rsidRDefault="00F30193" w:rsidP="00F30193">
      <w:pPr>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22. 如图所示网络环境中，在RTA 上执行如下NAT 配置：</w:t>
      </w:r>
    </w:p>
    <w:bookmarkStart w:id="0" w:name="_1393579253"/>
    <w:bookmarkStart w:id="1" w:name="_1393579267"/>
    <w:bookmarkStart w:id="2" w:name="_1393590495"/>
    <w:bookmarkStart w:id="3" w:name="_1393590644"/>
    <w:bookmarkStart w:id="4" w:name="_1393595332"/>
    <w:bookmarkStart w:id="5" w:name="_1393741332"/>
    <w:bookmarkEnd w:id="0"/>
    <w:bookmarkEnd w:id="1"/>
    <w:bookmarkEnd w:id="2"/>
    <w:bookmarkEnd w:id="3"/>
    <w:bookmarkEnd w:id="4"/>
    <w:bookmarkEnd w:id="5"/>
    <w:p w14:paraId="053559EB" w14:textId="77777777" w:rsidR="00F30193" w:rsidRPr="002104F8" w:rsidRDefault="00F30193" w:rsidP="00F30193">
      <w:pPr>
        <w:jc w:val="center"/>
        <w:rPr>
          <w:rFonts w:ascii="宋体" w:hAnsi="宋体" w:cs="仿宋_GB2312" w:hint="eastAsia"/>
          <w:bCs/>
          <w:color w:val="000000" w:themeColor="text1"/>
          <w:szCs w:val="21"/>
        </w:rPr>
      </w:pPr>
      <w:r w:rsidRPr="002104F8">
        <w:rPr>
          <w:rFonts w:ascii="宋体" w:hAnsi="宋体" w:cs="仿宋_GB2312" w:hint="eastAsia"/>
          <w:bCs/>
          <w:color w:val="000000" w:themeColor="text1"/>
          <w:szCs w:val="21"/>
        </w:rPr>
        <w:object w:dxaOrig="4980" w:dyaOrig="2221" w14:anchorId="33178497">
          <v:shape id="_x0000_i1028" type="#_x0000_t75" style="width:415.05pt;height:185.15pt;mso-position-horizontal-relative:page;mso-position-vertical-relative:page" o:ole="">
            <v:imagedata r:id="rId12" o:title=""/>
          </v:shape>
          <o:OLEObject Type="Embed" ProgID="Word.Picture.8" ShapeID="_x0000_i1028" DrawAspect="Content" ObjectID="_1662397787" r:id="rId13"/>
        </w:object>
      </w:r>
    </w:p>
    <w:p w14:paraId="6AC744C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 acl number 2000</w:t>
      </w:r>
    </w:p>
    <w:p w14:paraId="79A6F0F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[RTA-acl-basic-2000] rule 0 permit source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10.0.0</w:t>
        </w:r>
      </w:smartTag>
      <w:r w:rsidRPr="002104F8">
        <w:rPr>
          <w:rFonts w:ascii="宋体" w:hAnsi="宋体" w:cs="仿宋_GB2312" w:hint="eastAsia"/>
          <w:bCs/>
          <w:color w:val="000000" w:themeColor="text1"/>
          <w:kern w:val="0"/>
          <w:szCs w:val="21"/>
        </w:rPr>
        <w:t>.0 0.0.0.255</w:t>
      </w:r>
    </w:p>
    <w:p w14:paraId="1477300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[RTA-acl-basic-2000] nat address-group 1 200.76.28.11 200.76.28.11</w:t>
      </w:r>
    </w:p>
    <w:p w14:paraId="3B7AB04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 interface Ethernet0/1</w:t>
      </w:r>
    </w:p>
    <w:p w14:paraId="6CCA241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[RTA-Ethernet0/1] nat outbound 2000 address-group 1</w:t>
      </w:r>
    </w:p>
    <w:p w14:paraId="21D7169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配置后，Client_A 和Client_B 都在访问Server，则此时RTA 的NAT </w:t>
      </w:r>
      <w:proofErr w:type="gramStart"/>
      <w:r w:rsidRPr="002104F8">
        <w:rPr>
          <w:rFonts w:ascii="宋体" w:hAnsi="宋体" w:cs="仿宋_GB2312" w:hint="eastAsia"/>
          <w:bCs/>
          <w:color w:val="000000" w:themeColor="text1"/>
          <w:kern w:val="0"/>
          <w:szCs w:val="21"/>
        </w:rPr>
        <w:t>表可能</w:t>
      </w:r>
      <w:proofErr w:type="gramEnd"/>
      <w:r w:rsidRPr="002104F8">
        <w:rPr>
          <w:rFonts w:ascii="宋体" w:hAnsi="宋体" w:cs="仿宋_GB2312" w:hint="eastAsia"/>
          <w:bCs/>
          <w:color w:val="000000" w:themeColor="text1"/>
          <w:kern w:val="0"/>
          <w:szCs w:val="21"/>
        </w:rPr>
        <w:t>为_</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w:t>
      </w:r>
    </w:p>
    <w:p w14:paraId="538B6EE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roofErr w:type="gramStart"/>
      <w:r w:rsidRPr="002104F8">
        <w:rPr>
          <w:rFonts w:ascii="宋体" w:hAnsi="宋体" w:cs="仿宋_GB2312" w:hint="eastAsia"/>
          <w:bCs/>
          <w:color w:val="000000" w:themeColor="text1"/>
          <w:kern w:val="0"/>
          <w:szCs w:val="21"/>
        </w:rPr>
        <w:t>A.Protocol</w:t>
      </w:r>
      <w:proofErr w:type="gramEnd"/>
      <w:r w:rsidRPr="002104F8">
        <w:rPr>
          <w:rFonts w:ascii="宋体" w:hAnsi="宋体" w:cs="仿宋_GB2312" w:hint="eastAsia"/>
          <w:bCs/>
          <w:color w:val="000000" w:themeColor="text1"/>
          <w:kern w:val="0"/>
          <w:szCs w:val="21"/>
        </w:rPr>
        <w:t xml:space="preserve"> GlobalAddr   </w:t>
      </w:r>
      <w:smartTag w:uri="urn:schemas-microsoft-com:office:smarttags" w:element="place">
        <w:smartTag w:uri="urn:schemas-microsoft-com:office:smarttags" w:element="PlaceType">
          <w:r w:rsidRPr="002104F8">
            <w:rPr>
              <w:rFonts w:ascii="宋体" w:hAnsi="宋体" w:cs="仿宋_GB2312" w:hint="eastAsia"/>
              <w:bCs/>
              <w:color w:val="000000" w:themeColor="text1"/>
              <w:kern w:val="0"/>
              <w:szCs w:val="21"/>
            </w:rPr>
            <w:t>Port</w:t>
          </w:r>
        </w:smartTag>
        <w:r w:rsidRPr="002104F8">
          <w:rPr>
            <w:rFonts w:ascii="宋体" w:hAnsi="宋体" w:cs="仿宋_GB2312" w:hint="eastAsia"/>
            <w:bCs/>
            <w:color w:val="000000" w:themeColor="text1"/>
            <w:kern w:val="0"/>
            <w:szCs w:val="21"/>
          </w:rPr>
          <w:t xml:space="preserve"> </w:t>
        </w:r>
        <w:smartTag w:uri="urn:schemas-microsoft-com:office:smarttags" w:element="PlaceName">
          <w:r w:rsidRPr="002104F8">
            <w:rPr>
              <w:rFonts w:ascii="宋体" w:hAnsi="宋体" w:cs="仿宋_GB2312" w:hint="eastAsia"/>
              <w:bCs/>
              <w:color w:val="000000" w:themeColor="text1"/>
              <w:kern w:val="0"/>
              <w:szCs w:val="21"/>
            </w:rPr>
            <w:t>InsideAddr</w:t>
          </w:r>
        </w:smartTag>
        <w:r w:rsidRPr="002104F8">
          <w:rPr>
            <w:rFonts w:ascii="宋体" w:hAnsi="宋体" w:cs="仿宋_GB2312" w:hint="eastAsia"/>
            <w:bCs/>
            <w:color w:val="000000" w:themeColor="text1"/>
            <w:kern w:val="0"/>
            <w:szCs w:val="21"/>
          </w:rPr>
          <w:t xml:space="preserve"> </w:t>
        </w:r>
        <w:smartTag w:uri="urn:schemas-microsoft-com:office:smarttags" w:element="PlaceType">
          <w:r w:rsidRPr="002104F8">
            <w:rPr>
              <w:rFonts w:ascii="宋体" w:hAnsi="宋体" w:cs="仿宋_GB2312" w:hint="eastAsia"/>
              <w:bCs/>
              <w:color w:val="000000" w:themeColor="text1"/>
              <w:kern w:val="0"/>
              <w:szCs w:val="21"/>
            </w:rPr>
            <w:t>Port</w:t>
          </w:r>
        </w:smartTag>
      </w:smartTag>
      <w:r w:rsidRPr="002104F8">
        <w:rPr>
          <w:rFonts w:ascii="宋体" w:hAnsi="宋体" w:cs="仿宋_GB2312" w:hint="eastAsia"/>
          <w:bCs/>
          <w:color w:val="000000" w:themeColor="text1"/>
          <w:kern w:val="0"/>
          <w:szCs w:val="21"/>
        </w:rPr>
        <w:t xml:space="preserve"> DestAddr    Port</w:t>
      </w:r>
    </w:p>
    <w:p w14:paraId="272AAD5F"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1        200.76.28.11 12289 100.0.0.1 1024 200.76.29.4 1024</w:t>
      </w:r>
    </w:p>
    <w:p w14:paraId="2B49EF5A"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VPN: 0, status: NOPAT, TTL: 00:01:00, Left: 00:00:59</w:t>
      </w:r>
    </w:p>
    <w:p w14:paraId="4E70215E"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1        200.76.28.11 12288 </w:t>
      </w:r>
      <w:proofErr w:type="gramStart"/>
      <w:r w:rsidRPr="002104F8">
        <w:rPr>
          <w:rFonts w:ascii="宋体" w:hAnsi="宋体" w:cs="仿宋_GB2312" w:hint="eastAsia"/>
          <w:bCs/>
          <w:color w:val="000000" w:themeColor="text1"/>
          <w:kern w:val="0"/>
          <w:szCs w:val="21"/>
        </w:rPr>
        <w:t>100.0.0.2  512</w:t>
      </w:r>
      <w:proofErr w:type="gramEnd"/>
      <w:r w:rsidRPr="002104F8">
        <w:rPr>
          <w:rFonts w:ascii="宋体" w:hAnsi="宋体" w:cs="仿宋_GB2312" w:hint="eastAsia"/>
          <w:bCs/>
          <w:color w:val="000000" w:themeColor="text1"/>
          <w:kern w:val="0"/>
          <w:szCs w:val="21"/>
        </w:rPr>
        <w:t xml:space="preserve"> 200.76.29.4 512</w:t>
      </w:r>
    </w:p>
    <w:p w14:paraId="3EBCEC8A"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VPN: 0, status: 11, TTL: 00:01:00, Left: 00:00:51</w:t>
      </w:r>
    </w:p>
    <w:p w14:paraId="70CB385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roofErr w:type="gramStart"/>
      <w:r w:rsidRPr="002104F8">
        <w:rPr>
          <w:rFonts w:ascii="宋体" w:hAnsi="宋体" w:cs="仿宋_GB2312" w:hint="eastAsia"/>
          <w:bCs/>
          <w:color w:val="000000" w:themeColor="text1"/>
          <w:kern w:val="0"/>
          <w:szCs w:val="21"/>
        </w:rPr>
        <w:t>B.Protocol</w:t>
      </w:r>
      <w:proofErr w:type="gramEnd"/>
      <w:r w:rsidRPr="002104F8">
        <w:rPr>
          <w:rFonts w:ascii="宋体" w:hAnsi="宋体" w:cs="仿宋_GB2312" w:hint="eastAsia"/>
          <w:bCs/>
          <w:color w:val="000000" w:themeColor="text1"/>
          <w:kern w:val="0"/>
          <w:szCs w:val="21"/>
        </w:rPr>
        <w:t xml:space="preserve"> GlobalAddr   </w:t>
      </w:r>
      <w:smartTag w:uri="urn:schemas-microsoft-com:office:smarttags" w:element="place">
        <w:smartTag w:uri="urn:schemas-microsoft-com:office:smarttags" w:element="PlaceType">
          <w:r w:rsidRPr="002104F8">
            <w:rPr>
              <w:rFonts w:ascii="宋体" w:hAnsi="宋体" w:cs="仿宋_GB2312" w:hint="eastAsia"/>
              <w:bCs/>
              <w:color w:val="000000" w:themeColor="text1"/>
              <w:kern w:val="0"/>
              <w:szCs w:val="21"/>
            </w:rPr>
            <w:t>Port</w:t>
          </w:r>
        </w:smartTag>
        <w:r w:rsidRPr="002104F8">
          <w:rPr>
            <w:rFonts w:ascii="宋体" w:hAnsi="宋体" w:cs="仿宋_GB2312" w:hint="eastAsia"/>
            <w:bCs/>
            <w:color w:val="000000" w:themeColor="text1"/>
            <w:kern w:val="0"/>
            <w:szCs w:val="21"/>
          </w:rPr>
          <w:t xml:space="preserve"> </w:t>
        </w:r>
        <w:smartTag w:uri="urn:schemas-microsoft-com:office:smarttags" w:element="PlaceName">
          <w:r w:rsidRPr="002104F8">
            <w:rPr>
              <w:rFonts w:ascii="宋体" w:hAnsi="宋体" w:cs="仿宋_GB2312" w:hint="eastAsia"/>
              <w:bCs/>
              <w:color w:val="000000" w:themeColor="text1"/>
              <w:kern w:val="0"/>
              <w:szCs w:val="21"/>
            </w:rPr>
            <w:t>InsideAddr</w:t>
          </w:r>
        </w:smartTag>
        <w:r w:rsidRPr="002104F8">
          <w:rPr>
            <w:rFonts w:ascii="宋体" w:hAnsi="宋体" w:cs="仿宋_GB2312" w:hint="eastAsia"/>
            <w:bCs/>
            <w:color w:val="000000" w:themeColor="text1"/>
            <w:kern w:val="0"/>
            <w:szCs w:val="21"/>
          </w:rPr>
          <w:t xml:space="preserve"> </w:t>
        </w:r>
        <w:smartTag w:uri="urn:schemas-microsoft-com:office:smarttags" w:element="PlaceType">
          <w:r w:rsidRPr="002104F8">
            <w:rPr>
              <w:rFonts w:ascii="宋体" w:hAnsi="宋体" w:cs="仿宋_GB2312" w:hint="eastAsia"/>
              <w:bCs/>
              <w:color w:val="000000" w:themeColor="text1"/>
              <w:kern w:val="0"/>
              <w:szCs w:val="21"/>
            </w:rPr>
            <w:t>Port</w:t>
          </w:r>
        </w:smartTag>
      </w:smartTag>
      <w:r w:rsidRPr="002104F8">
        <w:rPr>
          <w:rFonts w:ascii="宋体" w:hAnsi="宋体" w:cs="仿宋_GB2312" w:hint="eastAsia"/>
          <w:bCs/>
          <w:color w:val="000000" w:themeColor="text1"/>
          <w:kern w:val="0"/>
          <w:szCs w:val="21"/>
        </w:rPr>
        <w:t xml:space="preserve"> DestAddr    Port</w:t>
      </w:r>
    </w:p>
    <w:p w14:paraId="3F3DED2D"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1        200.76.28.11 12289 100.0.0.1 1024 200.76.29.4 1024</w:t>
      </w:r>
    </w:p>
    <w:p w14:paraId="45C0A366"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VPN: 0, status: 11, TTL: 00:01:00, Left: 00:00:59</w:t>
      </w:r>
    </w:p>
    <w:p w14:paraId="0A4967E9"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1        200.76.28.12 12288 </w:t>
      </w:r>
      <w:proofErr w:type="gramStart"/>
      <w:r w:rsidRPr="002104F8">
        <w:rPr>
          <w:rFonts w:ascii="宋体" w:hAnsi="宋体" w:cs="仿宋_GB2312" w:hint="eastAsia"/>
          <w:bCs/>
          <w:color w:val="000000" w:themeColor="text1"/>
          <w:kern w:val="0"/>
          <w:szCs w:val="21"/>
        </w:rPr>
        <w:t>100.0.0.2  512</w:t>
      </w:r>
      <w:proofErr w:type="gramEnd"/>
      <w:r w:rsidRPr="002104F8">
        <w:rPr>
          <w:rFonts w:ascii="宋体" w:hAnsi="宋体" w:cs="仿宋_GB2312" w:hint="eastAsia"/>
          <w:bCs/>
          <w:color w:val="000000" w:themeColor="text1"/>
          <w:kern w:val="0"/>
          <w:szCs w:val="21"/>
        </w:rPr>
        <w:t xml:space="preserve"> 200.76.29.4 512</w:t>
      </w:r>
    </w:p>
    <w:p w14:paraId="3D23FFAE"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VPN: 0, status: 11, TTL: 00:01:00, Left: 00:00:51</w:t>
      </w:r>
    </w:p>
    <w:p w14:paraId="29148C3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C.Protocol GlobalAddr    </w:t>
      </w:r>
      <w:smartTag w:uri="urn:schemas-microsoft-com:office:smarttags" w:element="place">
        <w:smartTag w:uri="urn:schemas-microsoft-com:office:smarttags" w:element="PlaceType">
          <w:r w:rsidRPr="002104F8">
            <w:rPr>
              <w:rFonts w:ascii="宋体" w:hAnsi="宋体" w:cs="仿宋_GB2312" w:hint="eastAsia"/>
              <w:bCs/>
              <w:color w:val="000000" w:themeColor="text1"/>
              <w:kern w:val="0"/>
              <w:szCs w:val="21"/>
            </w:rPr>
            <w:t>Port</w:t>
          </w:r>
        </w:smartTag>
        <w:r w:rsidRPr="002104F8">
          <w:rPr>
            <w:rFonts w:ascii="宋体" w:hAnsi="宋体" w:cs="仿宋_GB2312" w:hint="eastAsia"/>
            <w:bCs/>
            <w:color w:val="000000" w:themeColor="text1"/>
            <w:kern w:val="0"/>
            <w:szCs w:val="21"/>
          </w:rPr>
          <w:t xml:space="preserve"> </w:t>
        </w:r>
        <w:smartTag w:uri="urn:schemas-microsoft-com:office:smarttags" w:element="PlaceName">
          <w:r w:rsidRPr="002104F8">
            <w:rPr>
              <w:rFonts w:ascii="宋体" w:hAnsi="宋体" w:cs="仿宋_GB2312" w:hint="eastAsia"/>
              <w:bCs/>
              <w:color w:val="000000" w:themeColor="text1"/>
              <w:kern w:val="0"/>
              <w:szCs w:val="21"/>
            </w:rPr>
            <w:t>InsideAddr</w:t>
          </w:r>
        </w:smartTag>
        <w:r w:rsidRPr="002104F8">
          <w:rPr>
            <w:rFonts w:ascii="宋体" w:hAnsi="宋体" w:cs="仿宋_GB2312" w:hint="eastAsia"/>
            <w:bCs/>
            <w:color w:val="000000" w:themeColor="text1"/>
            <w:kern w:val="0"/>
            <w:szCs w:val="21"/>
          </w:rPr>
          <w:t xml:space="preserve"> </w:t>
        </w:r>
        <w:proofErr w:type="gramStart"/>
        <w:smartTag w:uri="urn:schemas-microsoft-com:office:smarttags" w:element="PlaceType">
          <w:r w:rsidRPr="002104F8">
            <w:rPr>
              <w:rFonts w:ascii="宋体" w:hAnsi="宋体" w:cs="仿宋_GB2312" w:hint="eastAsia"/>
              <w:bCs/>
              <w:color w:val="000000" w:themeColor="text1"/>
              <w:kern w:val="0"/>
              <w:szCs w:val="21"/>
            </w:rPr>
            <w:t>Port</w:t>
          </w:r>
        </w:smartTag>
      </w:smartTag>
      <w:r w:rsidRPr="002104F8">
        <w:rPr>
          <w:rFonts w:ascii="宋体" w:hAnsi="宋体" w:cs="仿宋_GB2312" w:hint="eastAsia"/>
          <w:bCs/>
          <w:color w:val="000000" w:themeColor="text1"/>
          <w:kern w:val="0"/>
          <w:szCs w:val="21"/>
        </w:rPr>
        <w:t xml:space="preserve">  DestAddr</w:t>
      </w:r>
      <w:proofErr w:type="gramEnd"/>
      <w:r w:rsidRPr="002104F8">
        <w:rPr>
          <w:rFonts w:ascii="宋体" w:hAnsi="宋体" w:cs="仿宋_GB2312" w:hint="eastAsia"/>
          <w:bCs/>
          <w:color w:val="000000" w:themeColor="text1"/>
          <w:kern w:val="0"/>
          <w:szCs w:val="21"/>
        </w:rPr>
        <w:t xml:space="preserve">    Port</w:t>
      </w:r>
    </w:p>
    <w:p w14:paraId="14547AFE"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1        200.76.28.12 12289 </w:t>
      </w:r>
      <w:proofErr w:type="gramStart"/>
      <w:r w:rsidRPr="002104F8">
        <w:rPr>
          <w:rFonts w:ascii="宋体" w:hAnsi="宋体" w:cs="仿宋_GB2312" w:hint="eastAsia"/>
          <w:bCs/>
          <w:color w:val="000000" w:themeColor="text1"/>
          <w:kern w:val="0"/>
          <w:szCs w:val="21"/>
        </w:rPr>
        <w:t>100.0.0.1  1024</w:t>
      </w:r>
      <w:proofErr w:type="gramEnd"/>
      <w:r w:rsidRPr="002104F8">
        <w:rPr>
          <w:rFonts w:ascii="宋体" w:hAnsi="宋体" w:cs="仿宋_GB2312" w:hint="eastAsia"/>
          <w:bCs/>
          <w:color w:val="000000" w:themeColor="text1"/>
          <w:kern w:val="0"/>
          <w:szCs w:val="21"/>
        </w:rPr>
        <w:t xml:space="preserve">  200.76.29.4 1024</w:t>
      </w:r>
    </w:p>
    <w:p w14:paraId="07FF27A9"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VPN: 0, status: 11, TTL: 00:01:00, Left: 00:00:59</w:t>
      </w:r>
    </w:p>
    <w:p w14:paraId="62A13983"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1        200.76.28.11 12288 </w:t>
      </w:r>
      <w:proofErr w:type="gramStart"/>
      <w:r w:rsidRPr="002104F8">
        <w:rPr>
          <w:rFonts w:ascii="宋体" w:hAnsi="宋体" w:cs="仿宋_GB2312" w:hint="eastAsia"/>
          <w:bCs/>
          <w:color w:val="000000" w:themeColor="text1"/>
          <w:kern w:val="0"/>
          <w:szCs w:val="21"/>
        </w:rPr>
        <w:t>100.0.0.2  512</w:t>
      </w:r>
      <w:proofErr w:type="gramEnd"/>
      <w:r w:rsidRPr="002104F8">
        <w:rPr>
          <w:rFonts w:ascii="宋体" w:hAnsi="宋体" w:cs="仿宋_GB2312" w:hint="eastAsia"/>
          <w:bCs/>
          <w:color w:val="000000" w:themeColor="text1"/>
          <w:kern w:val="0"/>
          <w:szCs w:val="21"/>
        </w:rPr>
        <w:t xml:space="preserve">   200.76.29.4 512</w:t>
      </w:r>
    </w:p>
    <w:p w14:paraId="5E283C7E"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VPN: 0, status: 11, TTL: 00:01:00, Left: 00:00:51</w:t>
      </w:r>
    </w:p>
    <w:p w14:paraId="48A588D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D.Protocol GlobalAddr   </w:t>
      </w:r>
      <w:proofErr w:type="gramStart"/>
      <w:smartTag w:uri="urn:schemas-microsoft-com:office:smarttags" w:element="place">
        <w:smartTag w:uri="urn:schemas-microsoft-com:office:smarttags" w:element="PlaceType">
          <w:r w:rsidRPr="002104F8">
            <w:rPr>
              <w:rFonts w:ascii="宋体" w:hAnsi="宋体" w:cs="仿宋_GB2312" w:hint="eastAsia"/>
              <w:bCs/>
              <w:color w:val="000000" w:themeColor="text1"/>
              <w:kern w:val="0"/>
              <w:szCs w:val="21"/>
            </w:rPr>
            <w:t>Port</w:t>
          </w:r>
        </w:smartTag>
        <w:r w:rsidRPr="002104F8">
          <w:rPr>
            <w:rFonts w:ascii="宋体" w:hAnsi="宋体" w:cs="仿宋_GB2312" w:hint="eastAsia"/>
            <w:bCs/>
            <w:color w:val="000000" w:themeColor="text1"/>
            <w:kern w:val="0"/>
            <w:szCs w:val="21"/>
          </w:rPr>
          <w:t xml:space="preserve">  </w:t>
        </w:r>
        <w:smartTag w:uri="urn:schemas-microsoft-com:office:smarttags" w:element="PlaceName">
          <w:r w:rsidRPr="002104F8">
            <w:rPr>
              <w:rFonts w:ascii="宋体" w:hAnsi="宋体" w:cs="仿宋_GB2312" w:hint="eastAsia"/>
              <w:bCs/>
              <w:color w:val="000000" w:themeColor="text1"/>
              <w:kern w:val="0"/>
              <w:szCs w:val="21"/>
            </w:rPr>
            <w:t>InsideAddr</w:t>
          </w:r>
        </w:smartTag>
        <w:proofErr w:type="gramEnd"/>
        <w:r w:rsidRPr="002104F8">
          <w:rPr>
            <w:rFonts w:ascii="宋体" w:hAnsi="宋体" w:cs="仿宋_GB2312" w:hint="eastAsia"/>
            <w:bCs/>
            <w:color w:val="000000" w:themeColor="text1"/>
            <w:kern w:val="0"/>
            <w:szCs w:val="21"/>
          </w:rPr>
          <w:t xml:space="preserve"> </w:t>
        </w:r>
        <w:smartTag w:uri="urn:schemas-microsoft-com:office:smarttags" w:element="PlaceType">
          <w:r w:rsidRPr="002104F8">
            <w:rPr>
              <w:rFonts w:ascii="宋体" w:hAnsi="宋体" w:cs="仿宋_GB2312" w:hint="eastAsia"/>
              <w:bCs/>
              <w:color w:val="000000" w:themeColor="text1"/>
              <w:kern w:val="0"/>
              <w:szCs w:val="21"/>
            </w:rPr>
            <w:t>Port</w:t>
          </w:r>
        </w:smartTag>
      </w:smartTag>
      <w:r w:rsidRPr="002104F8">
        <w:rPr>
          <w:rFonts w:ascii="宋体" w:hAnsi="宋体" w:cs="仿宋_GB2312" w:hint="eastAsia"/>
          <w:bCs/>
          <w:color w:val="000000" w:themeColor="text1"/>
          <w:kern w:val="0"/>
          <w:szCs w:val="21"/>
        </w:rPr>
        <w:t xml:space="preserve"> DestAddr    Port</w:t>
      </w:r>
    </w:p>
    <w:p w14:paraId="117E61A4"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1        200.76.28.11 12289 </w:t>
      </w:r>
      <w:proofErr w:type="gramStart"/>
      <w:r w:rsidRPr="002104F8">
        <w:rPr>
          <w:rFonts w:ascii="宋体" w:hAnsi="宋体" w:cs="仿宋_GB2312" w:hint="eastAsia"/>
          <w:bCs/>
          <w:color w:val="000000" w:themeColor="text1"/>
          <w:kern w:val="0"/>
          <w:szCs w:val="21"/>
        </w:rPr>
        <w:t>100.0.0.1  1024</w:t>
      </w:r>
      <w:proofErr w:type="gramEnd"/>
      <w:r w:rsidRPr="002104F8">
        <w:rPr>
          <w:rFonts w:ascii="宋体" w:hAnsi="宋体" w:cs="仿宋_GB2312" w:hint="eastAsia"/>
          <w:bCs/>
          <w:color w:val="000000" w:themeColor="text1"/>
          <w:kern w:val="0"/>
          <w:szCs w:val="21"/>
        </w:rPr>
        <w:t xml:space="preserve"> 200.76.29.4 1024</w:t>
      </w:r>
    </w:p>
    <w:p w14:paraId="38748E65"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VPN: 0, status: 11, TTL: 00:01:00, Left: 00:00:59</w:t>
      </w:r>
    </w:p>
    <w:p w14:paraId="6A878CE9"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1        200.76.28.11 12288 </w:t>
      </w:r>
      <w:proofErr w:type="gramStart"/>
      <w:r w:rsidRPr="002104F8">
        <w:rPr>
          <w:rFonts w:ascii="宋体" w:hAnsi="宋体" w:cs="仿宋_GB2312" w:hint="eastAsia"/>
          <w:bCs/>
          <w:color w:val="000000" w:themeColor="text1"/>
          <w:kern w:val="0"/>
          <w:szCs w:val="21"/>
        </w:rPr>
        <w:t>100.0.0.2  512</w:t>
      </w:r>
      <w:proofErr w:type="gramEnd"/>
      <w:r w:rsidRPr="002104F8">
        <w:rPr>
          <w:rFonts w:ascii="宋体" w:hAnsi="宋体" w:cs="仿宋_GB2312" w:hint="eastAsia"/>
          <w:bCs/>
          <w:color w:val="000000" w:themeColor="text1"/>
          <w:kern w:val="0"/>
          <w:szCs w:val="21"/>
        </w:rPr>
        <w:t xml:space="preserve">  200.76.29.4 512</w:t>
      </w:r>
    </w:p>
    <w:p w14:paraId="6D35A6C6" w14:textId="77777777" w:rsidR="00F30193" w:rsidRPr="002104F8" w:rsidRDefault="00F30193" w:rsidP="00F30193">
      <w:pPr>
        <w:autoSpaceDE w:val="0"/>
        <w:autoSpaceDN w:val="0"/>
        <w:adjustRightInd w:val="0"/>
        <w:ind w:firstLineChars="100" w:firstLine="21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VPN: 0, status: 11, TTL: 00:01:00, Left: 00:00:51</w:t>
      </w:r>
    </w:p>
    <w:p w14:paraId="3E4BFBD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这道题考的是NAT地址转换，做的是NAPT的地址转换，因为nat outbound 2000 address-group 1后面没有加no-pat,所以是转换的是端口号，由于本人用的Wvrp 5.5模拟器做的nat转换，所以没法判别出对错，只能用debugging nat packet来抓包看看了，以下是本人基于模拟器抓的包，因此这题的对错我也不是很清楚，故选D。</w:t>
      </w:r>
    </w:p>
    <w:p w14:paraId="0409D93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8DE4EC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23. 如图所示网络环境中，两台路由器以串口背靠背相连，要设置互连链路的速率为2Mbps，下面说法正确的是__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w:t>
      </w:r>
    </w:p>
    <w:bookmarkStart w:id="6" w:name="_1393579346"/>
    <w:bookmarkStart w:id="7" w:name="_1393579359"/>
    <w:bookmarkStart w:id="8" w:name="_1393595334"/>
    <w:bookmarkStart w:id="9" w:name="_1393739478"/>
    <w:bookmarkEnd w:id="6"/>
    <w:bookmarkEnd w:id="7"/>
    <w:bookmarkEnd w:id="8"/>
    <w:bookmarkEnd w:id="9"/>
    <w:p w14:paraId="5381B6B5" w14:textId="77777777" w:rsidR="00F30193" w:rsidRPr="002104F8" w:rsidRDefault="00F30193" w:rsidP="00F30193">
      <w:pPr>
        <w:jc w:val="center"/>
        <w:rPr>
          <w:rFonts w:ascii="宋体" w:hAnsi="宋体" w:cs="仿宋_GB2312" w:hint="eastAsia"/>
          <w:bCs/>
          <w:color w:val="000000" w:themeColor="text1"/>
          <w:szCs w:val="21"/>
        </w:rPr>
      </w:pPr>
      <w:r w:rsidRPr="002104F8">
        <w:rPr>
          <w:rFonts w:ascii="宋体" w:hAnsi="宋体" w:cs="仿宋_GB2312" w:hint="eastAsia"/>
          <w:bCs/>
          <w:color w:val="000000" w:themeColor="text1"/>
          <w:szCs w:val="21"/>
        </w:rPr>
        <w:object w:dxaOrig="4250" w:dyaOrig="888" w14:anchorId="2846694D">
          <v:shape id="_x0000_i1029" type="#_x0000_t75" style="width:353.85pt;height:74.05pt;mso-position-horizontal-relative:page;mso-position-vertical-relative:page" o:ole="">
            <v:imagedata r:id="rId14" o:title=""/>
          </v:shape>
          <o:OLEObject Type="Embed" ProgID="Word.Picture.8" ShapeID="_x0000_i1029" DrawAspect="Content" ObjectID="_1662397788" r:id="rId15"/>
        </w:object>
      </w:r>
    </w:p>
    <w:p w14:paraId="324B2C5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需要确定接口类型以及线缆满足V.24 规程</w:t>
      </w:r>
    </w:p>
    <w:p w14:paraId="08F1301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在RTA 的同步口上使用baudrate 2048000 命令配置</w:t>
      </w:r>
    </w:p>
    <w:p w14:paraId="27CDDEE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在RTB 的同步口上使用baudrate 2048000 命令配置</w:t>
      </w:r>
    </w:p>
    <w:p w14:paraId="1FEE39B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在RTB 的同步口上使用virtual-baudrate 2048000 命令配置</w:t>
      </w:r>
    </w:p>
    <w:p w14:paraId="1129C30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在RTA 的同步口上使用bandrate 2048000 命令配置，在RTB 的同步口上使用Virtual-baudrate 2048000命令配置</w:t>
      </w:r>
    </w:p>
    <w:p w14:paraId="0A2AD1D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此题考查的是PPP的知识点，PPP是支持同异步模式，采用V.35线缆是只支持同步模式，采用V.24线缆是支持同异步模式；V.35线</w:t>
      </w:r>
      <w:proofErr w:type="gramStart"/>
      <w:r w:rsidRPr="002104F8">
        <w:rPr>
          <w:rFonts w:ascii="宋体" w:hAnsi="宋体" w:cs="仿宋_GB2312" w:hint="eastAsia"/>
          <w:bCs/>
          <w:color w:val="000000" w:themeColor="text1"/>
          <w:kern w:val="0"/>
          <w:szCs w:val="21"/>
        </w:rPr>
        <w:t>缆</w:t>
      </w:r>
      <w:proofErr w:type="gramEnd"/>
      <w:r w:rsidRPr="002104F8">
        <w:rPr>
          <w:rFonts w:ascii="宋体" w:hAnsi="宋体" w:cs="仿宋_GB2312" w:hint="eastAsia"/>
          <w:bCs/>
          <w:color w:val="000000" w:themeColor="text1"/>
          <w:kern w:val="0"/>
          <w:szCs w:val="21"/>
        </w:rPr>
        <w:t>支持的最大速率为2Mbps，V.24线</w:t>
      </w:r>
      <w:proofErr w:type="gramStart"/>
      <w:r w:rsidRPr="002104F8">
        <w:rPr>
          <w:rFonts w:ascii="宋体" w:hAnsi="宋体" w:cs="仿宋_GB2312" w:hint="eastAsia"/>
          <w:bCs/>
          <w:color w:val="000000" w:themeColor="text1"/>
          <w:kern w:val="0"/>
          <w:szCs w:val="21"/>
        </w:rPr>
        <w:t>缆</w:t>
      </w:r>
      <w:proofErr w:type="gramEnd"/>
      <w:r w:rsidRPr="002104F8">
        <w:rPr>
          <w:rFonts w:ascii="宋体" w:hAnsi="宋体" w:cs="仿宋_GB2312" w:hint="eastAsia"/>
          <w:bCs/>
          <w:color w:val="000000" w:themeColor="text1"/>
          <w:kern w:val="0"/>
          <w:szCs w:val="21"/>
        </w:rPr>
        <w:t>同步模式下速率为64Kbps，异步模式下速率为115.2Kbps。因此采用的是V.35线</w:t>
      </w:r>
      <w:proofErr w:type="gramStart"/>
      <w:r w:rsidRPr="002104F8">
        <w:rPr>
          <w:rFonts w:ascii="宋体" w:hAnsi="宋体" w:cs="仿宋_GB2312" w:hint="eastAsia"/>
          <w:bCs/>
          <w:color w:val="000000" w:themeColor="text1"/>
          <w:kern w:val="0"/>
          <w:szCs w:val="21"/>
        </w:rPr>
        <w:t>缆</w:t>
      </w:r>
      <w:proofErr w:type="gramEnd"/>
      <w:r w:rsidRPr="002104F8">
        <w:rPr>
          <w:rFonts w:ascii="宋体" w:hAnsi="宋体" w:cs="仿宋_GB2312" w:hint="eastAsia"/>
          <w:bCs/>
          <w:color w:val="000000" w:themeColor="text1"/>
          <w:kern w:val="0"/>
          <w:szCs w:val="21"/>
        </w:rPr>
        <w:t>相连。由于本人没有真机做实验，所以只能选B。</w:t>
      </w:r>
    </w:p>
    <w:p w14:paraId="27BFC0E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257209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24. 在配置ISDN DCC 的时候，客户在自己的MSR 路由器上配置了如下的dialer-rule：</w:t>
      </w:r>
    </w:p>
    <w:p w14:paraId="6389810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[MSR] dialer-rule 1 acl 3000</w:t>
      </w:r>
    </w:p>
    <w:p w14:paraId="2D27599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那么关于此配置如下哪些说法正确？</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。（选择一项或多项）</w:t>
      </w:r>
    </w:p>
    <w:p w14:paraId="59A4A5E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只有匹配ACL 3000 的数据包能触发拨号</w:t>
      </w:r>
    </w:p>
    <w:p w14:paraId="1C7CB98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只有匹配ACL 3000 的数据包会被路由器通过拨号链路发送</w:t>
      </w:r>
    </w:p>
    <w:p w14:paraId="77E53AA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没有定义permit 或者deny，配置错误</w:t>
      </w:r>
    </w:p>
    <w:p w14:paraId="300788E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正确的配置应为： [MSR] dialer-rule 1 acl 3000 permit</w:t>
      </w:r>
    </w:p>
    <w:p w14:paraId="2C1D0D4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ISDN DCC是综合业务数字网的按需拨号服务，在按需拨号中采用两种方式：一是轮询DCC，二是共享DCC。dialer接口是逻辑接口，dialer-rule是配置触发拨号的条件。此题的这条命令是用来匹配ACL 3000 的数据包来触发拨号；B 的什么链路发送是在拨号完成后所做的事情，这条命令没有那么大的能耐吧；C的说法是错误的，正好也是相反的，因为触发拨号也可以使用permit和deny；D 这条命令是错的。故选A。</w:t>
      </w:r>
    </w:p>
    <w:p w14:paraId="7192DEB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A77EE3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25. 两台空配置的MSR 路由器RTA、RTB 通过各自的Serial1/0 接口背靠背互连。在两台路由器上做如下配置：</w:t>
      </w:r>
    </w:p>
    <w:p w14:paraId="55FADA6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w:t>
      </w:r>
    </w:p>
    <w:p w14:paraId="13993EC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[RouterA-Serial1/0] link-protocol fr ietf</w:t>
      </w:r>
    </w:p>
    <w:p w14:paraId="790AAD0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[RouterA-Serial1/0] ip address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10.1.1</w:t>
        </w:r>
      </w:smartTag>
      <w:r w:rsidRPr="002104F8">
        <w:rPr>
          <w:rFonts w:ascii="宋体" w:hAnsi="宋体" w:cs="仿宋_GB2312" w:hint="eastAsia"/>
          <w:bCs/>
          <w:color w:val="000000" w:themeColor="text1"/>
          <w:kern w:val="0"/>
          <w:szCs w:val="21"/>
        </w:rPr>
        <w:t>.1 30</w:t>
      </w:r>
    </w:p>
    <w:p w14:paraId="299C3FE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[RouterA-Seria11/0] fr map i</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p 10.1.1</w:t>
        </w:r>
      </w:smartTag>
      <w:r w:rsidRPr="002104F8">
        <w:rPr>
          <w:rFonts w:ascii="宋体" w:hAnsi="宋体" w:cs="仿宋_GB2312" w:hint="eastAsia"/>
          <w:bCs/>
          <w:color w:val="000000" w:themeColor="text1"/>
          <w:kern w:val="0"/>
          <w:szCs w:val="21"/>
        </w:rPr>
        <w:t>.2 30</w:t>
      </w:r>
    </w:p>
    <w:p w14:paraId="6A4D606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RTB：</w:t>
      </w:r>
    </w:p>
    <w:p w14:paraId="3578528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[RouterB-Serial1/0] link-protocol fr ietf</w:t>
      </w:r>
    </w:p>
    <w:p w14:paraId="6403736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[RouterB-Serial1/0] interface serial0/0.1</w:t>
      </w:r>
    </w:p>
    <w:p w14:paraId="736E957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[RouterB-Serial1/0.1] ip address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10.1.1</w:t>
        </w:r>
      </w:smartTag>
      <w:r w:rsidRPr="002104F8">
        <w:rPr>
          <w:rFonts w:ascii="宋体" w:hAnsi="宋体" w:cs="仿宋_GB2312" w:hint="eastAsia"/>
          <w:bCs/>
          <w:color w:val="000000" w:themeColor="text1"/>
          <w:kern w:val="0"/>
          <w:szCs w:val="21"/>
        </w:rPr>
        <w:t>.2 30</w:t>
      </w:r>
    </w:p>
    <w:p w14:paraId="7468399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[RouterB-Serial1/0.1] fr map i</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p 10.1.1</w:t>
        </w:r>
      </w:smartTag>
      <w:r w:rsidRPr="002104F8">
        <w:rPr>
          <w:rFonts w:ascii="宋体" w:hAnsi="宋体" w:cs="仿宋_GB2312" w:hint="eastAsia"/>
          <w:bCs/>
          <w:color w:val="000000" w:themeColor="text1"/>
          <w:kern w:val="0"/>
          <w:szCs w:val="21"/>
        </w:rPr>
        <w:t>.1 30</w:t>
      </w:r>
    </w:p>
    <w:p w14:paraId="5D7717F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路由器之间的物理链路良好，那么下面说法正确的是_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BD</w:t>
      </w:r>
      <w:r w:rsidRPr="002104F8">
        <w:rPr>
          <w:rFonts w:ascii="宋体" w:hAnsi="宋体" w:cs="仿宋_GB2312" w:hint="eastAsia"/>
          <w:bCs/>
          <w:color w:val="FFFFFF" w:themeColor="background1"/>
          <w:kern w:val="0"/>
          <w:szCs w:val="21"/>
        </w:rPr>
        <w:t>____</w:t>
      </w:r>
      <w:r w:rsidRPr="002104F8">
        <w:rPr>
          <w:rFonts w:ascii="宋体" w:hAnsi="宋体" w:cs="仿宋_GB2312" w:hint="eastAsia"/>
          <w:bCs/>
          <w:color w:val="000000" w:themeColor="text1"/>
          <w:kern w:val="0"/>
          <w:szCs w:val="21"/>
        </w:rPr>
        <w:t>。（选择一项或多项）</w:t>
      </w:r>
    </w:p>
    <w:p w14:paraId="3CDF808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两台路由器上都没有配置DLCI，在RTA 上不能ping 通RTB</w:t>
      </w:r>
    </w:p>
    <w:p w14:paraId="65518E8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在RTA 上不能ping 通</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10.1.1</w:t>
        </w:r>
      </w:smartTag>
      <w:r w:rsidRPr="002104F8">
        <w:rPr>
          <w:rFonts w:ascii="宋体" w:hAnsi="宋体" w:cs="仿宋_GB2312" w:hint="eastAsia"/>
          <w:bCs/>
          <w:color w:val="000000" w:themeColor="text1"/>
          <w:kern w:val="0"/>
          <w:szCs w:val="21"/>
        </w:rPr>
        <w:t>.2</w:t>
      </w:r>
    </w:p>
    <w:p w14:paraId="04D6D88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在RTA 上可以ping 通</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10.1.1</w:t>
        </w:r>
      </w:smartTag>
      <w:r w:rsidRPr="002104F8">
        <w:rPr>
          <w:rFonts w:ascii="宋体" w:hAnsi="宋体" w:cs="仿宋_GB2312" w:hint="eastAsia"/>
          <w:bCs/>
          <w:color w:val="000000" w:themeColor="text1"/>
          <w:kern w:val="0"/>
          <w:szCs w:val="21"/>
        </w:rPr>
        <w:t>.2</w:t>
      </w:r>
    </w:p>
    <w:p w14:paraId="413E291C"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在上述配置中，如果仅将RTB 上子接口serial0/0.1 的类型改为P2MP，那么在RTA 上不能ping 通</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10.1.1</w:t>
        </w:r>
      </w:smartTag>
      <w:r w:rsidRPr="002104F8">
        <w:rPr>
          <w:rFonts w:ascii="宋体" w:hAnsi="宋体" w:cs="仿宋_GB2312" w:hint="eastAsia"/>
          <w:bCs/>
          <w:color w:val="000000" w:themeColor="text1"/>
          <w:kern w:val="0"/>
          <w:szCs w:val="21"/>
        </w:rPr>
        <w:t>.2</w:t>
      </w:r>
    </w:p>
    <w:p w14:paraId="08BBDE22"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在上述配置中，如果仅将RTB 上子接口serial0/0.1 的类型改为P2MP，那么在RTA 上可以ping 通</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10.1.1</w:t>
        </w:r>
      </w:smartTag>
      <w:r w:rsidRPr="002104F8">
        <w:rPr>
          <w:rFonts w:ascii="宋体" w:hAnsi="宋体" w:cs="仿宋_GB2312" w:hint="eastAsia"/>
          <w:bCs/>
          <w:color w:val="000000" w:themeColor="text1"/>
          <w:kern w:val="0"/>
          <w:szCs w:val="21"/>
        </w:rPr>
        <w:t>.2</w:t>
      </w:r>
    </w:p>
    <w:p w14:paraId="2A45725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这道题考查</w:t>
      </w:r>
      <w:proofErr w:type="gramStart"/>
      <w:r w:rsidRPr="002104F8">
        <w:rPr>
          <w:rFonts w:ascii="宋体" w:hAnsi="宋体" w:cs="仿宋_GB2312" w:hint="eastAsia"/>
          <w:bCs/>
          <w:color w:val="000000" w:themeColor="text1"/>
          <w:kern w:val="0"/>
          <w:szCs w:val="21"/>
        </w:rPr>
        <w:t>的是帧中继</w:t>
      </w:r>
      <w:proofErr w:type="gramEnd"/>
      <w:r w:rsidRPr="002104F8">
        <w:rPr>
          <w:rFonts w:ascii="宋体" w:hAnsi="宋体" w:cs="仿宋_GB2312" w:hint="eastAsia"/>
          <w:bCs/>
          <w:color w:val="000000" w:themeColor="text1"/>
          <w:kern w:val="0"/>
          <w:szCs w:val="21"/>
        </w:rPr>
        <w:t>网络和子接口的相关知识，其主要考查的还是子</w:t>
      </w:r>
      <w:proofErr w:type="gramStart"/>
      <w:r w:rsidRPr="002104F8">
        <w:rPr>
          <w:rFonts w:ascii="宋体" w:hAnsi="宋体" w:cs="仿宋_GB2312" w:hint="eastAsia"/>
          <w:bCs/>
          <w:color w:val="000000" w:themeColor="text1"/>
          <w:kern w:val="0"/>
          <w:szCs w:val="21"/>
        </w:rPr>
        <w:t>接口在帧中继</w:t>
      </w:r>
      <w:proofErr w:type="gramEnd"/>
      <w:r w:rsidRPr="002104F8">
        <w:rPr>
          <w:rFonts w:ascii="宋体" w:hAnsi="宋体" w:cs="仿宋_GB2312" w:hint="eastAsia"/>
          <w:bCs/>
          <w:color w:val="000000" w:themeColor="text1"/>
          <w:kern w:val="0"/>
          <w:szCs w:val="21"/>
        </w:rPr>
        <w:t>网络中的应用。因为子接口是在物理接口上面配置的虚拟接口，它是独立于物理接口的所以在通常没有配置路由的情况下，物理接口是ping不同子接口的，即使他们在同一网段。</w:t>
      </w:r>
      <w:proofErr w:type="gramStart"/>
      <w:r w:rsidRPr="002104F8">
        <w:rPr>
          <w:rFonts w:ascii="宋体" w:hAnsi="宋体" w:cs="仿宋_GB2312" w:hint="eastAsia"/>
          <w:bCs/>
          <w:color w:val="000000" w:themeColor="text1"/>
          <w:kern w:val="0"/>
          <w:szCs w:val="21"/>
        </w:rPr>
        <w:t>帧</w:t>
      </w:r>
      <w:proofErr w:type="gramEnd"/>
      <w:r w:rsidRPr="002104F8">
        <w:rPr>
          <w:rFonts w:ascii="宋体" w:hAnsi="宋体" w:cs="仿宋_GB2312" w:hint="eastAsia"/>
          <w:bCs/>
          <w:color w:val="000000" w:themeColor="text1"/>
          <w:kern w:val="0"/>
          <w:szCs w:val="21"/>
        </w:rPr>
        <w:t>中继网络中可以将子接口配置为P2P/P2MP模式，但是即使是这样，物理接口也不能与子接口进行通信。这题本人做过一次模拟实验，确实通不了。故选BD。</w:t>
      </w:r>
    </w:p>
    <w:p w14:paraId="4540C2C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607D558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26. 以下关于星型网络拓扑结构的描述正确的是_</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AB</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___。（选择一项或多项）</w:t>
      </w:r>
    </w:p>
    <w:p w14:paraId="4348462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星型拓扑易于维护</w:t>
      </w:r>
    </w:p>
    <w:p w14:paraId="46B86C5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在星型拓扑中，某条线路的故障不影响其它线路下的计算机通信</w:t>
      </w:r>
    </w:p>
    <w:p w14:paraId="2C21DA9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星型拓扑具有很高的健壮性，不存在单点故障的问题</w:t>
      </w:r>
    </w:p>
    <w:p w14:paraId="29CCA70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由于星型拓扑结构的网络是共享总线带宽，当网络负载过重时会导致性能下降</w:t>
      </w:r>
    </w:p>
    <w:p w14:paraId="2B30AA4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这道题考查的是对网络拓扑结构知识，在书本的第9页。</w:t>
      </w:r>
    </w:p>
    <w:p w14:paraId="0500835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FBB608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27. 以下关于星型网络拓扑结构的描述错误的是_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CD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___。（选择一项或多项）</w:t>
      </w:r>
    </w:p>
    <w:p w14:paraId="5272A5D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A. 星型拓扑易于维护</w:t>
      </w:r>
    </w:p>
    <w:p w14:paraId="1350BC3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在星型拓扑中，某条线路的故障不影响其它线路下的计算机通信</w:t>
      </w:r>
    </w:p>
    <w:p w14:paraId="1B5149A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星型拓扑具有很高的健壮性，不存在单点故障的问题</w:t>
      </w:r>
    </w:p>
    <w:p w14:paraId="18840E1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由于星型拓扑结构的网络是共享总线带宽，当网络负载过重时会导致性能下降</w:t>
      </w:r>
    </w:p>
    <w:p w14:paraId="1D1D9AE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这道题考查的是对网络拓扑结构知识，在书本的第9页。</w:t>
      </w:r>
    </w:p>
    <w:p w14:paraId="13CCE7F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6EAAF5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28. 以下关于电路交换和分组交换的描述正确的是_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__。（选择一项或多项）</w:t>
      </w:r>
    </w:p>
    <w:p w14:paraId="6456601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电路交换延迟小，传输实时性强          B. 电路交换网络资源利用率高</w:t>
      </w:r>
    </w:p>
    <w:p w14:paraId="60B071D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分组交换延迟大，传输实时性差          D. 分组交换网络资源利用率低</w:t>
      </w:r>
    </w:p>
    <w:p w14:paraId="6C0C6D7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电路交换和分组交换在网络中是两个重要的知识点，此题考查的是电路交换和分组交换的特点。在书本的第10页由电路交换和分组交换的详解。</w:t>
      </w:r>
    </w:p>
    <w:p w14:paraId="33D0740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F01007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29. 以下关于电路交换和分组交换的描述正确的是__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BD</w:t>
      </w:r>
      <w:r w:rsidRPr="002104F8">
        <w:rPr>
          <w:rFonts w:ascii="宋体" w:hAnsi="宋体" w:cs="仿宋_GB2312" w:hint="eastAsia"/>
          <w:bCs/>
          <w:color w:val="000000" w:themeColor="text1"/>
          <w:kern w:val="0"/>
          <w:szCs w:val="21"/>
        </w:rPr>
        <w:t>____。（选择一项或多项）</w:t>
      </w:r>
    </w:p>
    <w:p w14:paraId="447AFA9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分组交换网络资源利用率低            B. 分组交换延迟大，传输实时性差</w:t>
      </w:r>
    </w:p>
    <w:p w14:paraId="3CEB6EC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电路交换网络资源利用率高            D. 电路交换延迟小，传输实时性强</w:t>
      </w:r>
    </w:p>
    <w:p w14:paraId="2F04D96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电路交换和分组交换在网络中是两个重要的知识点，此题考查的是电路交换和分组交换的特点。在书本的第10页由电路交换和分组交换的详解。</w:t>
      </w:r>
    </w:p>
    <w:p w14:paraId="6814FE7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873D27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30. 网络的延迟（delay）定义了网络把数据从一个网络节点传送到另一个网络节点所需要的时间。网络延迟包括</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ABCD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w:t>
      </w:r>
    </w:p>
    <w:p w14:paraId="5E5EA70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传播延迟（propagation delay）         B. 交换延迟（switching delay）</w:t>
      </w:r>
    </w:p>
    <w:p w14:paraId="703B8CE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介质访问延迟（access delay）          D. 队列延迟（queuing delay）</w:t>
      </w:r>
    </w:p>
    <w:p w14:paraId="3799DC2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网络的延迟和带宽是衡量网络的两个重要的性能指标。还有一个名词叫吞吐量，它是指网络实际的上传和下载的速率，在转换的时候注意单位的统一。此题在书本的第11页。</w:t>
      </w:r>
    </w:p>
    <w:p w14:paraId="249E9FD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4673B1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31. 集线器（Hub）工作在OSI 参考模型的</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w:t>
      </w:r>
    </w:p>
    <w:p w14:paraId="3752095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物理层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数据链路层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网络层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传输层</w:t>
      </w:r>
    </w:p>
    <w:p w14:paraId="613C31E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 集线器俗称HUB，由于集线器只负责传输电信号，所以集线器工作在物理层。在书本P108页。 </w:t>
      </w:r>
    </w:p>
    <w:p w14:paraId="5D54589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7D69C1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32. TCP/IP 协议</w:t>
      </w:r>
      <w:proofErr w:type="gramStart"/>
      <w:r w:rsidRPr="002104F8">
        <w:rPr>
          <w:rFonts w:ascii="宋体" w:hAnsi="宋体" w:cs="仿宋_GB2312" w:hint="eastAsia"/>
          <w:bCs/>
          <w:color w:val="000000" w:themeColor="text1"/>
          <w:kern w:val="0"/>
          <w:szCs w:val="21"/>
        </w:rPr>
        <w:t>栈</w:t>
      </w:r>
      <w:proofErr w:type="gramEnd"/>
      <w:r w:rsidRPr="002104F8">
        <w:rPr>
          <w:rFonts w:ascii="宋体" w:hAnsi="宋体" w:cs="仿宋_GB2312" w:hint="eastAsia"/>
          <w:bCs/>
          <w:color w:val="000000" w:themeColor="text1"/>
          <w:kern w:val="0"/>
          <w:szCs w:val="21"/>
        </w:rPr>
        <w:t>包括以下哪些层次？</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ABDE</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4F2F5AB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网络层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会话层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应用层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E. 网络接口层</w:t>
      </w:r>
    </w:p>
    <w:p w14:paraId="66B85DC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F. 表示层</w:t>
      </w:r>
    </w:p>
    <w:p w14:paraId="49F2445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TCP/IP协议</w:t>
      </w:r>
      <w:proofErr w:type="gramStart"/>
      <w:r w:rsidRPr="002104F8">
        <w:rPr>
          <w:rFonts w:ascii="宋体" w:hAnsi="宋体" w:cs="仿宋_GB2312" w:hint="eastAsia"/>
          <w:bCs/>
          <w:color w:val="000000" w:themeColor="text1"/>
          <w:kern w:val="0"/>
          <w:szCs w:val="21"/>
        </w:rPr>
        <w:t>栈</w:t>
      </w:r>
      <w:proofErr w:type="gramEnd"/>
      <w:r w:rsidRPr="002104F8">
        <w:rPr>
          <w:rFonts w:ascii="宋体" w:hAnsi="宋体" w:cs="仿宋_GB2312" w:hint="eastAsia"/>
          <w:bCs/>
          <w:color w:val="000000" w:themeColor="text1"/>
          <w:kern w:val="0"/>
          <w:szCs w:val="21"/>
        </w:rPr>
        <w:t>包括：应用层(ISO/OSI：应用层、表示层、会话层)、传输层、网络层、网络接口层(ISO/OSI：数据链路层、物理层)。</w:t>
      </w:r>
    </w:p>
    <w:p w14:paraId="6E351F3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6FB57C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33. 在网络层上实现网络互连的设备是_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___。</w:t>
      </w:r>
    </w:p>
    <w:p w14:paraId="7362216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路由器</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交换机</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集线器</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中继器</w:t>
      </w:r>
    </w:p>
    <w:p w14:paraId="16A8AFF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在网络层上实现互连的设备是路由器。路由器主要是实现数据包的转发。</w:t>
      </w:r>
    </w:p>
    <w:p w14:paraId="60740D5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F2FD42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34. 在开放系统互连参考模型（OSI）中，</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_</w:t>
      </w:r>
      <w:proofErr w:type="gramStart"/>
      <w:r w:rsidRPr="002104F8">
        <w:rPr>
          <w:rFonts w:ascii="宋体" w:hAnsi="宋体" w:cs="仿宋_GB2312" w:hint="eastAsia"/>
          <w:bCs/>
          <w:color w:val="000000" w:themeColor="text1"/>
          <w:kern w:val="0"/>
          <w:szCs w:val="21"/>
        </w:rPr>
        <w:t>以帧的</w:t>
      </w:r>
      <w:proofErr w:type="gramEnd"/>
      <w:r w:rsidRPr="002104F8">
        <w:rPr>
          <w:rFonts w:ascii="宋体" w:hAnsi="宋体" w:cs="仿宋_GB2312" w:hint="eastAsia"/>
          <w:bCs/>
          <w:color w:val="000000" w:themeColor="text1"/>
          <w:kern w:val="0"/>
          <w:szCs w:val="21"/>
        </w:rPr>
        <w:t>形式传输数据流。</w:t>
      </w:r>
    </w:p>
    <w:p w14:paraId="48EB0CC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网路层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会话层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数据链路层</w:t>
      </w:r>
    </w:p>
    <w:p w14:paraId="7C55E6A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在OSI参考模型中，数据链路层</w:t>
      </w:r>
      <w:proofErr w:type="gramStart"/>
      <w:r w:rsidRPr="002104F8">
        <w:rPr>
          <w:rFonts w:ascii="宋体" w:hAnsi="宋体" w:cs="仿宋_GB2312" w:hint="eastAsia"/>
          <w:bCs/>
          <w:color w:val="000000" w:themeColor="text1"/>
          <w:kern w:val="0"/>
          <w:szCs w:val="21"/>
        </w:rPr>
        <w:t>是以帧的</w:t>
      </w:r>
      <w:proofErr w:type="gramEnd"/>
      <w:r w:rsidRPr="002104F8">
        <w:rPr>
          <w:rFonts w:ascii="宋体" w:hAnsi="宋体" w:cs="仿宋_GB2312" w:hint="eastAsia"/>
          <w:bCs/>
          <w:color w:val="000000" w:themeColor="text1"/>
          <w:kern w:val="0"/>
          <w:szCs w:val="21"/>
        </w:rPr>
        <w:t>形式传输数据流的。</w:t>
      </w:r>
    </w:p>
    <w:p w14:paraId="067DEBD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7CD248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35. OSI 参考模型具有以下哪些优点？</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03FEC98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OSI 参考模型提供了设备间的兼容性和标准接口，促进了标准化工作。</w:t>
      </w:r>
    </w:p>
    <w:p w14:paraId="6084FC67"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OSI 参考模型是对发生在网络设备间的信息传输过程的一种理论化描述，并且定义了如何通过硬件和软件实现每一层功能。</w:t>
      </w:r>
    </w:p>
    <w:p w14:paraId="68D3F181"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OSI 参考模型的一个重要特性是其采用了分层体系结构。分层设计方法可以将庞大而复杂的问题转化为若干较小且易于处理的问题。</w:t>
      </w:r>
    </w:p>
    <w:p w14:paraId="25E4C5E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以上说法均不正确。</w:t>
      </w:r>
    </w:p>
    <w:p w14:paraId="5488A87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此题考查对OSI参考模拟的熟悉程度，属于记忆性的题目。在书本的P14---P26页。</w:t>
      </w:r>
    </w:p>
    <w:p w14:paraId="19B4125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C3021B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36. OSI 参考模型具有以下哪些优点？</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AB</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p>
    <w:p w14:paraId="4D8962D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OSI 参考模型提供了设备间的兼容性和标准接口，促进了标准化工作。</w:t>
      </w:r>
    </w:p>
    <w:p w14:paraId="2AA175EC"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OSI 参考模型的一个重要特性是其采用了分层体系结构。分层设计方法可以将庞大而复杂的问题转化为若干较小且易于处理的问题。</w:t>
      </w:r>
    </w:p>
    <w:p w14:paraId="0F35B1D5"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OSI 参考模型是对发生在网络设备间的信息传输过程的一种理论化描述，并且定义了如何通过硬件和软件实现每一层功能。</w:t>
      </w:r>
    </w:p>
    <w:p w14:paraId="19F3FCB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以上说法均不正确。</w:t>
      </w:r>
    </w:p>
    <w:p w14:paraId="4032C52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此题考查对OSI参考模拟的熟悉程度，属于记忆性的题目。在书本的P14---P26页。</w:t>
      </w:r>
    </w:p>
    <w:p w14:paraId="76C17C3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7C76C7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37. 下面关于OSI 参考模型各层功能的说法正确的是_</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ABCE</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_。（选择一项或多项）</w:t>
      </w:r>
    </w:p>
    <w:p w14:paraId="389A4397"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物理层涉及在通信信道（Channel）上传输的原始比特流，它定义了传输数据所需要的机械、电气功能及规程等特性。</w:t>
      </w:r>
    </w:p>
    <w:p w14:paraId="111FD0A6" w14:textId="77777777" w:rsidR="00F30193" w:rsidRPr="002104F8" w:rsidRDefault="00F30193" w:rsidP="00F30193">
      <w:pPr>
        <w:autoSpaceDE w:val="0"/>
        <w:autoSpaceDN w:val="0"/>
        <w:adjustRightInd w:val="0"/>
        <w:ind w:left="1"/>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网络层决定传输报文的最佳路由，其关键问题是确定数据包从源端到目的端如何选择路由。</w:t>
      </w:r>
    </w:p>
    <w:p w14:paraId="0C942D2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传输层的基本功能是建立、维护虚电路，进行差错校验和流量控制。</w:t>
      </w:r>
    </w:p>
    <w:p w14:paraId="2B94D12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会话层负责数据格式处理、数据加密等。[表示层]</w:t>
      </w:r>
    </w:p>
    <w:p w14:paraId="0729013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应用层负责为应用程序提供网络服务。</w:t>
      </w:r>
    </w:p>
    <w:p w14:paraId="4B2157D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此题考查对OSI参考模拟的熟悉程度，属于记忆性的题目。在书本的P14---P26页。</w:t>
      </w:r>
    </w:p>
    <w:p w14:paraId="5934261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40A6A07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38. 下面关于OSI 参考模型各层功能的说法错误的是___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___。（选择一项或多项）</w:t>
      </w:r>
    </w:p>
    <w:p w14:paraId="5366DA15"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物理层涉及在通信信道（Channel）上传输的原始比特流，它定义了传输数据所需要的机械、电气功能及规程等特性。</w:t>
      </w:r>
    </w:p>
    <w:p w14:paraId="2BC94434"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网络层决定传输报文的最佳路由，其关键问题是确定数据包从源端到目的端如何选择路由。</w:t>
      </w:r>
    </w:p>
    <w:p w14:paraId="634A39E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传输层的基本功能是建立、维护虚电路，进行差错校验和流量控制。</w:t>
      </w:r>
    </w:p>
    <w:p w14:paraId="319D64C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会话层负责数据格式处理、数据加密等。//表示层数据格式处理，加密等。</w:t>
      </w:r>
    </w:p>
    <w:p w14:paraId="7E2F45A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应用层负责为应用程序提供网络服务。</w:t>
      </w:r>
    </w:p>
    <w:p w14:paraId="768F4BE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此题考查对OSI参考模拟的熟悉程度，属于记忆性的题目。在书本的P14---P26页。</w:t>
      </w:r>
    </w:p>
    <w:p w14:paraId="726037C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MicrosoftYaHei" w:eastAsia="MicrosoftYaHei" w:cs="MicrosoftYaHei" w:hint="eastAsia"/>
          <w:color w:val="000000" w:themeColor="text1"/>
          <w:kern w:val="0"/>
          <w:sz w:val="18"/>
          <w:szCs w:val="18"/>
        </w:rPr>
        <w:t>表示层提供了数据格式处理，加密等，是应用程序和网络之间的翻译官。会话层用于维持两个节点之间的连接和通信</w:t>
      </w:r>
    </w:p>
    <w:p w14:paraId="7048E38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39. 下面关于OSI 参考模型各层功能的说法正确的是__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BCDE</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__。（选择一项或多项）</w:t>
      </w:r>
    </w:p>
    <w:p w14:paraId="374D6CD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会话层负责数据格式处理、数据加密等。表示层</w:t>
      </w:r>
    </w:p>
    <w:p w14:paraId="3056246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传输层的基本功能是建立、维护虚电路，进行差错校验和流量控制。</w:t>
      </w:r>
    </w:p>
    <w:p w14:paraId="73BEDC74"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网络层决定传输报文的最佳路由，其关键问题是确定数据包从源端到目的端如何选择路由。</w:t>
      </w:r>
    </w:p>
    <w:p w14:paraId="7C1C3CF5"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D. 物理层涉及在通信信道（Channel）上传输的原始比特流，它定义了传输数据所需要的机械、电气功能及规程等特性。</w:t>
      </w:r>
    </w:p>
    <w:p w14:paraId="625B75B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应用层负责为应用程序提供网络服务。</w:t>
      </w:r>
    </w:p>
    <w:p w14:paraId="69BFF14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此题考查对OSI参考模拟的熟悉程度，属于记忆性的题目。在书本的P14---P26页。</w:t>
      </w:r>
    </w:p>
    <w:p w14:paraId="03981E0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DC5390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40. 下面关于OSI 参考模型的说法正确的是__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___。（选择一项或多项）</w:t>
      </w:r>
    </w:p>
    <w:p w14:paraId="1229A1C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传输层的数据称为帧（Frame）</w:t>
      </w:r>
      <w:r w:rsidRPr="002104F8">
        <w:rPr>
          <w:rFonts w:ascii="宋体" w:hAnsi="宋体" w:cs="仿宋_GB2312" w:hint="eastAsia"/>
          <w:bCs/>
          <w:color w:val="000000" w:themeColor="text1"/>
          <w:kern w:val="0"/>
          <w:szCs w:val="21"/>
        </w:rPr>
        <w:tab/>
        <w:t>段</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网络层的数据称为段（Segment）包</w:t>
      </w:r>
    </w:p>
    <w:p w14:paraId="622F254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数据链路层的数据称为数据包（Packet）帧</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物理层的数据称为比特（Bit）</w:t>
      </w:r>
    </w:p>
    <w:p w14:paraId="45B60F8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在OSI参考模型中，传输层的数据为段(segment);网络层的数据为包(packet)，数据链路层的</w:t>
      </w:r>
      <w:proofErr w:type="gramStart"/>
      <w:r w:rsidRPr="002104F8">
        <w:rPr>
          <w:rFonts w:ascii="宋体" w:hAnsi="宋体" w:cs="仿宋_GB2312" w:hint="eastAsia"/>
          <w:bCs/>
          <w:color w:val="000000" w:themeColor="text1"/>
          <w:kern w:val="0"/>
          <w:szCs w:val="21"/>
        </w:rPr>
        <w:t>数据为帧</w:t>
      </w:r>
      <w:proofErr w:type="gramEnd"/>
      <w:r w:rsidRPr="002104F8">
        <w:rPr>
          <w:rFonts w:ascii="宋体" w:hAnsi="宋体" w:cs="仿宋_GB2312" w:hint="eastAsia"/>
          <w:bCs/>
          <w:color w:val="000000" w:themeColor="text1"/>
          <w:kern w:val="0"/>
          <w:szCs w:val="21"/>
        </w:rPr>
        <w:t>(frame)，物理层的数据为比特流(bit)。</w:t>
      </w:r>
    </w:p>
    <w:p w14:paraId="747E75B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2781A1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41. OSI 参考模型物理层的主要功能是__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FFFFFF" w:themeColor="background1"/>
          <w:kern w:val="0"/>
          <w:szCs w:val="21"/>
        </w:rPr>
        <w:t>___</w:t>
      </w:r>
      <w:r w:rsidRPr="002104F8">
        <w:rPr>
          <w:rFonts w:ascii="宋体" w:hAnsi="宋体" w:cs="仿宋_GB2312" w:hint="eastAsia"/>
          <w:bCs/>
          <w:color w:val="000000" w:themeColor="text1"/>
          <w:kern w:val="0"/>
          <w:szCs w:val="21"/>
        </w:rPr>
        <w:t>。（选择一项或多项）</w:t>
      </w:r>
    </w:p>
    <w:p w14:paraId="448CFDC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物理地址定义</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建立端到端连接</w:t>
      </w:r>
    </w:p>
    <w:p w14:paraId="6FF0A1F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在终端设备间传送比特流，定义了电压、接口、电缆标准和传输距离等</w:t>
      </w:r>
    </w:p>
    <w:p w14:paraId="7D8194E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将数据从某一端主机传送到另一端主机</w:t>
      </w:r>
    </w:p>
    <w:p w14:paraId="6F3A79F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物理层的主要功能就是传送比特流，传输层是建立端到端的连接。</w:t>
      </w:r>
    </w:p>
    <w:p w14:paraId="316527E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0B7E36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42. IP 协议对应于OSI 参考模型的第__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___层。（网络层）</w:t>
      </w:r>
    </w:p>
    <w:p w14:paraId="799B487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5</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3</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2</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1</w:t>
      </w:r>
    </w:p>
    <w:p w14:paraId="5537247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IP 协议是可路由协议(可以被传输的协议)。所以它工作于网络层即3层。</w:t>
      </w:r>
    </w:p>
    <w:p w14:paraId="3F7DD39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92B788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43. 在OSI 参考模型中，网络层的功能主要是__</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rPr>
        <w:t>___</w:t>
      </w:r>
      <w:r w:rsidRPr="002104F8">
        <w:rPr>
          <w:rFonts w:ascii="宋体" w:hAnsi="宋体" w:cs="仿宋_GB2312" w:hint="eastAsia"/>
          <w:bCs/>
          <w:color w:val="000000" w:themeColor="text1"/>
          <w:kern w:val="0"/>
          <w:szCs w:val="21"/>
        </w:rPr>
        <w:t>。（选择一项或多项）</w:t>
      </w:r>
    </w:p>
    <w:p w14:paraId="73BC057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在信道上传输原始的比特流（物理层）</w:t>
      </w:r>
    </w:p>
    <w:p w14:paraId="0F29D2E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确保到达对方的各段信息正确无误（传输层）</w:t>
      </w:r>
    </w:p>
    <w:p w14:paraId="528D0F1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确定数据包从源端到目的端如何选择路由（网络层）</w:t>
      </w:r>
    </w:p>
    <w:p w14:paraId="08887BB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加强物理层数据传输原始比特流的功能，并且进行流量调控（）</w:t>
      </w:r>
    </w:p>
    <w:p w14:paraId="76FDC75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A 是物理层功能；B 是传输层功能；C 是网络层功能。</w:t>
      </w:r>
    </w:p>
    <w:p w14:paraId="00D5E5A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8D7C0E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44. 数据分段是在OSI 参考模型中的__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___完成的。（选择一项或多项）</w:t>
      </w:r>
    </w:p>
    <w:p w14:paraId="780F850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物理层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网络层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接入层</w:t>
      </w:r>
    </w:p>
    <w:p w14:paraId="06703F1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传输的时候需要分段传输，分组交换。</w:t>
      </w:r>
    </w:p>
    <w:p w14:paraId="1B31453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数据分段式传输层的功能。在书本P26页。</w:t>
      </w:r>
    </w:p>
    <w:p w14:paraId="4C397CD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47620F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45. 提供端到端可靠数据传输和流量控制的是OSI 参考模型的_</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w:t>
      </w:r>
    </w:p>
    <w:p w14:paraId="52DC533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表示层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网络层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会话层</w:t>
      </w:r>
    </w:p>
    <w:p w14:paraId="69704B0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提供端到端的数据传输是传输层的功能。在书本P26页。</w:t>
      </w:r>
    </w:p>
    <w:p w14:paraId="13FA34C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0C7F18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46. 在OSI 参考模型中，加密是__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_的功能。</w:t>
      </w:r>
    </w:p>
    <w:p w14:paraId="118A11E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物理层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会话层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表示层</w:t>
      </w:r>
    </w:p>
    <w:p w14:paraId="78DD8B6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数据的加密是表示层的功能。在书本P27页。</w:t>
      </w:r>
    </w:p>
    <w:p w14:paraId="663AEF5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DFD905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47. TCP 属于OSI 参考模型的__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w:t>
      </w:r>
    </w:p>
    <w:p w14:paraId="03970D0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网络层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会话层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表示层</w:t>
      </w:r>
    </w:p>
    <w:p w14:paraId="54DAD09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TCP(传输控制协议)属于传输层协议，IP用协议号6表示TCP，用协议号17表示UDP。</w:t>
      </w:r>
    </w:p>
    <w:p w14:paraId="6980A93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7E8689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48. UDP 属于OSI 参考模型的__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w:t>
      </w:r>
    </w:p>
    <w:p w14:paraId="7A0138E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网络层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会话层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表示层</w:t>
      </w:r>
    </w:p>
    <w:p w14:paraId="1BEFE94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UDP(用户数据报协议)属于传输层协议，IP用协议号6表示TCP，用协议号17表示UDP。</w:t>
      </w:r>
    </w:p>
    <w:p w14:paraId="5DD5250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4FA6E6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49. SPX 属于OSI 参考模型的_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000000" w:themeColor="text1"/>
          <w:kern w:val="0"/>
          <w:szCs w:val="21"/>
        </w:rPr>
        <w:t>___。</w:t>
      </w:r>
    </w:p>
    <w:p w14:paraId="2669949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网络层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会话层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表示层</w:t>
      </w:r>
    </w:p>
    <w:p w14:paraId="3B757F4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SPX(序列分组交换协议)是Novell的早期传输层协议，主要是为Novell NetWare系统实现C/S架构上应用程序的通信服务，SPX与TCP实现同等功能。</w:t>
      </w:r>
    </w:p>
    <w:p w14:paraId="259FAEC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A0059F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50. DNS 工作于OSI 参考模型的</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w:t>
      </w:r>
    </w:p>
    <w:p w14:paraId="7A890F0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网络层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传输层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会话层</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应用层</w:t>
      </w:r>
    </w:p>
    <w:p w14:paraId="7711A04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DNS工作于应用层。它的端口号是53，对于用户来说它是基于UDP的。</w:t>
      </w:r>
    </w:p>
    <w:p w14:paraId="7A3FD5C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DF946D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51. 用以太网线连接两台交换机，互连端口的MDI 类型都配置为across，则此以太网线应该为__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___。</w:t>
      </w:r>
    </w:p>
    <w:p w14:paraId="5F1EFF8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只能使用交叉网线</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只能使用直连网线</w:t>
      </w:r>
    </w:p>
    <w:p w14:paraId="433D565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平行网线和交叉网线都可以</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平行网线和交叉网线都不可以</w:t>
      </w:r>
    </w:p>
    <w:p w14:paraId="2325932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此题主要考查线缆的用法，只要记住一句话就easy了，同种设备接交叉线，异种设备接直通线；简称同</w:t>
      </w:r>
      <w:proofErr w:type="gramStart"/>
      <w:r w:rsidRPr="002104F8">
        <w:rPr>
          <w:rFonts w:ascii="宋体" w:hAnsi="宋体" w:cs="仿宋_GB2312" w:hint="eastAsia"/>
          <w:bCs/>
          <w:color w:val="000000" w:themeColor="text1"/>
          <w:kern w:val="0"/>
          <w:szCs w:val="21"/>
        </w:rPr>
        <w:t>交异直</w:t>
      </w:r>
      <w:proofErr w:type="gramEnd"/>
      <w:r w:rsidRPr="002104F8">
        <w:rPr>
          <w:rFonts w:ascii="宋体" w:hAnsi="宋体" w:cs="仿宋_GB2312" w:hint="eastAsia"/>
          <w:bCs/>
          <w:color w:val="000000" w:themeColor="text1"/>
          <w:kern w:val="0"/>
          <w:szCs w:val="21"/>
        </w:rPr>
        <w:t>。</w:t>
      </w:r>
    </w:p>
    <w:p w14:paraId="738B39A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F307B0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52. 下列关于以太网的说法正确的是___</w:t>
      </w:r>
      <w:r w:rsidRPr="002104F8">
        <w:rPr>
          <w:rFonts w:ascii="宋体" w:hAnsi="宋体" w:cs="仿宋_GB2312" w:hint="eastAsia"/>
          <w:b/>
          <w:bCs/>
          <w:color w:val="FFFFFF" w:themeColor="background1"/>
          <w:kern w:val="0"/>
          <w:sz w:val="24"/>
          <w:szCs w:val="24"/>
          <w:u w:val="single"/>
        </w:rPr>
        <w:t>AB</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___。（选择一项或多项）</w:t>
      </w:r>
    </w:p>
    <w:p w14:paraId="41EC01E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以太网是基于共享介质的网络</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以太网采用CSMA/CD 机制</w:t>
      </w:r>
    </w:p>
    <w:p w14:paraId="1612A0C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以太网传输距离短，最长传输距离为500m</w:t>
      </w:r>
      <w:r w:rsidRPr="002104F8">
        <w:rPr>
          <w:rFonts w:ascii="宋体" w:hAnsi="宋体" w:cs="仿宋_GB2312" w:hint="eastAsia"/>
          <w:bCs/>
          <w:color w:val="000000" w:themeColor="text1"/>
          <w:kern w:val="0"/>
          <w:szCs w:val="21"/>
        </w:rPr>
        <w:tab/>
        <w:t>100米</w:t>
      </w:r>
      <w:r w:rsidRPr="002104F8">
        <w:rPr>
          <w:rFonts w:ascii="宋体" w:hAnsi="宋体" w:cs="仿宋_GB2312" w:hint="eastAsia"/>
          <w:bCs/>
          <w:color w:val="000000" w:themeColor="text1"/>
          <w:kern w:val="0"/>
          <w:szCs w:val="21"/>
        </w:rPr>
        <w:tab/>
        <w:t>D. 以上说法均不正确</w:t>
      </w:r>
    </w:p>
    <w:p w14:paraId="63AF27F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什么是以太网？以太网通俗的说就是早期的共享式局域网(个人见解)。以太网划分为两种：一是共享式以太网，二是交换式以太网。共享式以太网采用CSMA/CD(载波侦听多路访问/冲突检测)，以太网最大传输距离为100米。</w:t>
      </w:r>
    </w:p>
    <w:p w14:paraId="519E277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B5D0B8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53. 100BASE-TX 的标准物理介质是_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w:t>
      </w:r>
    </w:p>
    <w:p w14:paraId="7B8FE0D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粗同轴电缆</w:t>
      </w:r>
      <w:r w:rsidRPr="002104F8">
        <w:rPr>
          <w:rFonts w:ascii="宋体" w:hAnsi="宋体" w:cs="仿宋_GB2312" w:hint="eastAsia"/>
          <w:bCs/>
          <w:color w:val="000000" w:themeColor="text1"/>
          <w:kern w:val="0"/>
          <w:szCs w:val="21"/>
        </w:rPr>
        <w:tab/>
        <w:t xml:space="preserve"> B. 细同轴电缆</w:t>
      </w:r>
      <w:r w:rsidRPr="002104F8">
        <w:rPr>
          <w:rFonts w:ascii="宋体" w:hAnsi="宋体" w:cs="仿宋_GB2312" w:hint="eastAsia"/>
          <w:bCs/>
          <w:color w:val="000000" w:themeColor="text1"/>
          <w:kern w:val="0"/>
          <w:szCs w:val="21"/>
        </w:rPr>
        <w:tab/>
        <w:t xml:space="preserve"> C. 3 类双绞线</w:t>
      </w:r>
      <w:r w:rsidRPr="002104F8">
        <w:rPr>
          <w:rFonts w:ascii="宋体" w:hAnsi="宋体" w:cs="仿宋_GB2312" w:hint="eastAsia"/>
          <w:bCs/>
          <w:color w:val="000000" w:themeColor="text1"/>
          <w:kern w:val="0"/>
          <w:szCs w:val="21"/>
        </w:rPr>
        <w:tab/>
        <w:t xml:space="preserve"> D. 5 类双绞线     E. 光纤</w:t>
      </w:r>
    </w:p>
    <w:p w14:paraId="59B20ED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bCs/>
          <w:color w:val="000000" w:themeColor="text1"/>
          <w:kern w:val="0"/>
          <w:szCs w:val="21"/>
        </w:rPr>
        <w:t xml:space="preserve">100BASE-TX </w:t>
      </w:r>
      <w:r w:rsidRPr="002104F8">
        <w:rPr>
          <w:rFonts w:ascii="宋体" w:hAnsi="宋体" w:cs="仿宋_GB2312" w:hint="eastAsia"/>
          <w:bCs/>
          <w:color w:val="000000" w:themeColor="text1"/>
          <w:kern w:val="0"/>
          <w:szCs w:val="21"/>
        </w:rPr>
        <w:t>代表</w:t>
      </w:r>
      <w:r w:rsidRPr="002104F8">
        <w:rPr>
          <w:rFonts w:ascii="宋体" w:hAnsi="宋体" w:cs="仿宋_GB2312"/>
          <w:bCs/>
          <w:color w:val="000000" w:themeColor="text1"/>
          <w:kern w:val="0"/>
          <w:szCs w:val="21"/>
        </w:rPr>
        <w:t>100M</w:t>
      </w:r>
      <w:r w:rsidRPr="002104F8">
        <w:rPr>
          <w:rFonts w:ascii="宋体" w:hAnsi="宋体" w:cs="仿宋_GB2312" w:hint="eastAsia"/>
          <w:bCs/>
          <w:color w:val="000000" w:themeColor="text1"/>
          <w:kern w:val="0"/>
          <w:szCs w:val="21"/>
        </w:rPr>
        <w:t>基带传输的双绞线</w:t>
      </w:r>
    </w:p>
    <w:p w14:paraId="1EF053D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此题主要考查对线缆的了解，100BASE-TX是5类非屏蔽双绞线，10BASE-T是非屏蔽双绞线，10BASE-F是光纤，10BASE-FX也是光纤。这个具体俺也不是特清楚，反正知道一下基本的就可以了。</w:t>
      </w:r>
    </w:p>
    <w:p w14:paraId="04CDB4C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629DF7C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54. 以下关于CSMA/CD 的说法中正确的是__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ABCD</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__。（选择一项或多项）</w:t>
      </w:r>
    </w:p>
    <w:p w14:paraId="6138AA25"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CSMA/CD 应用在总线型以太网中，主要解决在多个站点同时发送数据时如何检测冲突、确保数据有序传输的问题。</w:t>
      </w:r>
    </w:p>
    <w:p w14:paraId="55E4478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当连在以太网上的站点要传送一个帧时，它必须等到信道空闲，即载波消失。</w:t>
      </w:r>
    </w:p>
    <w:p w14:paraId="3197CF3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信道空闲时站点才能开始传送它的帧。</w:t>
      </w:r>
    </w:p>
    <w:p w14:paraId="27F5696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如果两个站点同时开始传送，它们将侦听到信号的冲突，并暂停帧的发送。</w:t>
      </w:r>
    </w:p>
    <w:p w14:paraId="0CD8F73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CSMA/CD(载波侦听多路访问/冲突检测)是用在共享式以太网中的一种机制，仅适用于半双工模式工作的共享式以太网。</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书本P97----P99页。</w:t>
      </w:r>
    </w:p>
    <w:p w14:paraId="7A90192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521946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55. 下列有关MAC 地址的说法中哪些是正确的？</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744820B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以太网用MAC 地址标识主机</w:t>
      </w:r>
    </w:p>
    <w:p w14:paraId="0E1B134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MAC 地址是一种便于更改的逻辑地址 固化在网卡中，一般无法更改。</w:t>
      </w:r>
    </w:p>
    <w:p w14:paraId="3FBE35E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MAC 地址固化在ROM 中，通常情况下无法改动</w:t>
      </w:r>
    </w:p>
    <w:p w14:paraId="7F2776F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通常只有终端主机才需要MAC 地址，路由器等网络设备不需要</w:t>
      </w:r>
    </w:p>
    <w:p w14:paraId="280D13C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MAC地址是固化在网卡中的，通常是无法改变的，只能通过一些软件进行欺骗一下</w:t>
      </w:r>
      <w:proofErr w:type="gramStart"/>
      <w:r w:rsidRPr="002104F8">
        <w:rPr>
          <w:rFonts w:ascii="宋体" w:hAnsi="宋体" w:cs="仿宋_GB2312" w:hint="eastAsia"/>
          <w:bCs/>
          <w:color w:val="000000" w:themeColor="text1"/>
          <w:kern w:val="0"/>
          <w:szCs w:val="21"/>
        </w:rPr>
        <w:t>下</w:t>
      </w:r>
      <w:proofErr w:type="gramEnd"/>
      <w:r w:rsidRPr="002104F8">
        <w:rPr>
          <w:rFonts w:ascii="宋体" w:hAnsi="宋体" w:cs="仿宋_GB2312" w:hint="eastAsia"/>
          <w:bCs/>
          <w:color w:val="000000" w:themeColor="text1"/>
          <w:kern w:val="0"/>
          <w:szCs w:val="21"/>
        </w:rPr>
        <w:t>，除了主机的网卡有MAC地址，网络设备也有MAC地址。故选AC。</w:t>
      </w:r>
    </w:p>
    <w:p w14:paraId="18BD0FA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80EBA1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56. 下列有关MAC 地址的说法中哪些是错误的？</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5805A2D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以太网用MAC 地址标识主机</w:t>
      </w:r>
    </w:p>
    <w:p w14:paraId="6B455C4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MAC 地址是一种便于更改的逻辑地址</w:t>
      </w:r>
    </w:p>
    <w:p w14:paraId="5EF152B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MAC 地址固化在ROM 中，通常情况下无法改动</w:t>
      </w:r>
    </w:p>
    <w:p w14:paraId="6AFF820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通常只有终端主机才需要MAC 地址，路由器等网络设备不需要</w:t>
      </w:r>
    </w:p>
    <w:p w14:paraId="672D672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MAC地址是固化在网卡中的，通常是无法改变的，只能通过一些软件进行欺骗一下</w:t>
      </w:r>
      <w:proofErr w:type="gramStart"/>
      <w:r w:rsidRPr="002104F8">
        <w:rPr>
          <w:rFonts w:ascii="宋体" w:hAnsi="宋体" w:cs="仿宋_GB2312" w:hint="eastAsia"/>
          <w:bCs/>
          <w:color w:val="000000" w:themeColor="text1"/>
          <w:kern w:val="0"/>
          <w:szCs w:val="21"/>
        </w:rPr>
        <w:t>下</w:t>
      </w:r>
      <w:proofErr w:type="gramEnd"/>
      <w:r w:rsidRPr="002104F8">
        <w:rPr>
          <w:rFonts w:ascii="宋体" w:hAnsi="宋体" w:cs="仿宋_GB2312" w:hint="eastAsia"/>
          <w:bCs/>
          <w:color w:val="000000" w:themeColor="text1"/>
          <w:kern w:val="0"/>
          <w:szCs w:val="21"/>
        </w:rPr>
        <w:t>，除了主机的网卡有MAC地址，网络设备也有MAC地址。故选BD。</w:t>
      </w:r>
    </w:p>
    <w:p w14:paraId="53DACD4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C02310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57. 下列有关光纤的说法哪些是正确的？</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AB</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4B1EB1C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多模光纤可传输不同波长不同入射角度的光</w:t>
      </w:r>
    </w:p>
    <w:p w14:paraId="739704E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多模光纤的成本比单模光纤低</w:t>
      </w:r>
    </w:p>
    <w:p w14:paraId="03A3AAB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采用多模光纤时，</w:t>
      </w:r>
      <w:proofErr w:type="gramStart"/>
      <w:r w:rsidRPr="002104F8">
        <w:rPr>
          <w:rFonts w:ascii="宋体" w:hAnsi="宋体" w:cs="仿宋_GB2312" w:hint="eastAsia"/>
          <w:bCs/>
          <w:color w:val="000000" w:themeColor="text1"/>
          <w:kern w:val="0"/>
          <w:szCs w:val="21"/>
        </w:rPr>
        <w:t>信号的最大传输距离比单模光纤长  单模光线传输距离大于多模光纤</w:t>
      </w:r>
      <w:proofErr w:type="gramEnd"/>
    </w:p>
    <w:p w14:paraId="38D9337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D. </w:t>
      </w:r>
      <w:proofErr w:type="gramStart"/>
      <w:r w:rsidRPr="002104F8">
        <w:rPr>
          <w:rFonts w:ascii="宋体" w:hAnsi="宋体" w:cs="仿宋_GB2312" w:hint="eastAsia"/>
          <w:bCs/>
          <w:color w:val="000000" w:themeColor="text1"/>
          <w:kern w:val="0"/>
          <w:szCs w:val="21"/>
        </w:rPr>
        <w:t>多模光纤的纤芯较细  单模光纤纤芯较细</w:t>
      </w:r>
      <w:proofErr w:type="gramEnd"/>
    </w:p>
    <w:p w14:paraId="7F98B8F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多模光纤可以传输不同波长不同角度的光，多模光纤</w:t>
      </w:r>
      <w:proofErr w:type="gramStart"/>
      <w:r w:rsidRPr="002104F8">
        <w:rPr>
          <w:rFonts w:ascii="宋体" w:hAnsi="宋体" w:cs="仿宋_GB2312" w:hint="eastAsia"/>
          <w:bCs/>
          <w:color w:val="000000" w:themeColor="text1"/>
          <w:kern w:val="0"/>
          <w:szCs w:val="21"/>
        </w:rPr>
        <w:t>纤</w:t>
      </w:r>
      <w:proofErr w:type="gramEnd"/>
      <w:r w:rsidRPr="002104F8">
        <w:rPr>
          <w:rFonts w:ascii="宋体" w:hAnsi="宋体" w:cs="仿宋_GB2312" w:hint="eastAsia"/>
          <w:bCs/>
          <w:color w:val="000000" w:themeColor="text1"/>
          <w:kern w:val="0"/>
          <w:szCs w:val="21"/>
        </w:rPr>
        <w:t>心较粗，多模光纤的传输距离比单模光纤短；单模光纤</w:t>
      </w:r>
      <w:proofErr w:type="gramStart"/>
      <w:r w:rsidRPr="002104F8">
        <w:rPr>
          <w:rFonts w:ascii="宋体" w:hAnsi="宋体" w:cs="仿宋_GB2312" w:hint="eastAsia"/>
          <w:bCs/>
          <w:color w:val="000000" w:themeColor="text1"/>
          <w:kern w:val="0"/>
          <w:szCs w:val="21"/>
        </w:rPr>
        <w:t>纤</w:t>
      </w:r>
      <w:proofErr w:type="gramEnd"/>
      <w:r w:rsidRPr="002104F8">
        <w:rPr>
          <w:rFonts w:ascii="宋体" w:hAnsi="宋体" w:cs="仿宋_GB2312" w:hint="eastAsia"/>
          <w:bCs/>
          <w:color w:val="000000" w:themeColor="text1"/>
          <w:kern w:val="0"/>
          <w:szCs w:val="21"/>
        </w:rPr>
        <w:t>心较细，传输距离长，且是单向传输。故选择 AB。</w:t>
      </w:r>
    </w:p>
    <w:p w14:paraId="20FCE04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034EA1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u w:val="single"/>
        </w:rPr>
      </w:pPr>
      <w:r w:rsidRPr="002104F8">
        <w:rPr>
          <w:rFonts w:ascii="宋体" w:hAnsi="宋体" w:cs="仿宋_GB2312" w:hint="eastAsia"/>
          <w:bCs/>
          <w:color w:val="000000" w:themeColor="text1"/>
          <w:kern w:val="0"/>
          <w:szCs w:val="21"/>
        </w:rPr>
        <w:t>58. WLAN（Wireless LAN）是计算机网络与无线通信技术相结合的产物。下列哪些属于WLAN 技术标准？（选择一项或多项）</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ABD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。(a.b.g.n)</w:t>
      </w:r>
    </w:p>
    <w:p w14:paraId="29048C0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802.11a</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802.11b</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802.11c</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802.11g</w:t>
      </w:r>
    </w:p>
    <w:p w14:paraId="2E7DD4E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802.11a/b/g/n</w:t>
      </w:r>
    </w:p>
    <w:p w14:paraId="2C5E216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WLAN是无线网络，在无线网络中只有a/b/g三个标准，随后又出现一个n的标准，具体n标准的规定，本人还是不太清楚。因此选 ABD。</w:t>
      </w:r>
    </w:p>
    <w:p w14:paraId="3235153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97B7E7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59. 802.11b 协议在2.4GHz 频段定义了14 </w:t>
      </w:r>
      <w:proofErr w:type="gramStart"/>
      <w:r w:rsidRPr="002104F8">
        <w:rPr>
          <w:rFonts w:ascii="宋体" w:hAnsi="宋体" w:cs="仿宋_GB2312" w:hint="eastAsia"/>
          <w:bCs/>
          <w:color w:val="000000" w:themeColor="text1"/>
          <w:kern w:val="0"/>
          <w:szCs w:val="21"/>
        </w:rPr>
        <w:t>个</w:t>
      </w:r>
      <w:proofErr w:type="gramEnd"/>
      <w:r w:rsidRPr="002104F8">
        <w:rPr>
          <w:rFonts w:ascii="宋体" w:hAnsi="宋体" w:cs="仿宋_GB2312" w:hint="eastAsia"/>
          <w:bCs/>
          <w:color w:val="000000" w:themeColor="text1"/>
          <w:kern w:val="0"/>
          <w:szCs w:val="21"/>
        </w:rPr>
        <w:t>信道，相邻的信道之间在频谱上存在交叠。为了最大程度地利用频段资源，可以使用如下哪组信道来进行无线覆盖？</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（选择一项或多项）</w:t>
      </w:r>
    </w:p>
    <w:p w14:paraId="51AEE6B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1、5、9</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1、6、11</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2、6、10</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3、6、9</w:t>
      </w:r>
    </w:p>
    <w:p w14:paraId="3DD57AE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记忆key：等差数列，公差为5</w:t>
      </w:r>
    </w:p>
    <w:p w14:paraId="41D9D9B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无线网络的信道共分14个，其中a/g</w:t>
      </w:r>
      <w:proofErr w:type="gramStart"/>
      <w:r w:rsidRPr="002104F8">
        <w:rPr>
          <w:rFonts w:ascii="宋体" w:hAnsi="宋体" w:cs="仿宋_GB2312" w:hint="eastAsia"/>
          <w:bCs/>
          <w:color w:val="000000" w:themeColor="text1"/>
          <w:kern w:val="0"/>
          <w:szCs w:val="21"/>
        </w:rPr>
        <w:t>在都是</w:t>
      </w:r>
      <w:proofErr w:type="gramEnd"/>
      <w:r w:rsidRPr="002104F8">
        <w:rPr>
          <w:rFonts w:ascii="宋体" w:hAnsi="宋体" w:cs="仿宋_GB2312" w:hint="eastAsia"/>
          <w:bCs/>
          <w:color w:val="000000" w:themeColor="text1"/>
          <w:kern w:val="0"/>
          <w:szCs w:val="21"/>
        </w:rPr>
        <w:t>54M但是他们的频率范围不一样，值得注意的是g和b是可以互通的，它们两个与a是不能互通，因为a和b、g不在同一信道，他们有重叠。而没有重叠的信道是可以互通的，具体见书本P126页。故选B。</w:t>
      </w:r>
    </w:p>
    <w:p w14:paraId="5D8353B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22EAF4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60. 802.11b 协议在2.4GHz 频段定义了14 </w:t>
      </w:r>
      <w:proofErr w:type="gramStart"/>
      <w:r w:rsidRPr="002104F8">
        <w:rPr>
          <w:rFonts w:ascii="宋体" w:hAnsi="宋体" w:cs="仿宋_GB2312" w:hint="eastAsia"/>
          <w:bCs/>
          <w:color w:val="000000" w:themeColor="text1"/>
          <w:kern w:val="0"/>
          <w:szCs w:val="21"/>
        </w:rPr>
        <w:t>个</w:t>
      </w:r>
      <w:proofErr w:type="gramEnd"/>
      <w:r w:rsidRPr="002104F8">
        <w:rPr>
          <w:rFonts w:ascii="宋体" w:hAnsi="宋体" w:cs="仿宋_GB2312" w:hint="eastAsia"/>
          <w:bCs/>
          <w:color w:val="000000" w:themeColor="text1"/>
          <w:kern w:val="0"/>
          <w:szCs w:val="21"/>
        </w:rPr>
        <w:t>信道，相邻的信道之间在频谱上存在交叠。为了最大程度地利用频段资源，可以使用如下哪组信道来进行无线覆盖？</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（选择一项或多项）</w:t>
      </w:r>
    </w:p>
    <w:p w14:paraId="2407FC6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1、5、9</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1、6、10</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2、7、12</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3、6、9</w:t>
      </w:r>
    </w:p>
    <w:p w14:paraId="616BF18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记忆key：等差数列，公差为5</w:t>
      </w:r>
    </w:p>
    <w:p w14:paraId="051DEBF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无线网络的信道共分14个，其中a/g</w:t>
      </w:r>
      <w:proofErr w:type="gramStart"/>
      <w:r w:rsidRPr="002104F8">
        <w:rPr>
          <w:rFonts w:ascii="宋体" w:hAnsi="宋体" w:cs="仿宋_GB2312" w:hint="eastAsia"/>
          <w:bCs/>
          <w:color w:val="000000" w:themeColor="text1"/>
          <w:kern w:val="0"/>
          <w:szCs w:val="21"/>
        </w:rPr>
        <w:t>在都是</w:t>
      </w:r>
      <w:proofErr w:type="gramEnd"/>
      <w:r w:rsidRPr="002104F8">
        <w:rPr>
          <w:rFonts w:ascii="宋体" w:hAnsi="宋体" w:cs="仿宋_GB2312" w:hint="eastAsia"/>
          <w:bCs/>
          <w:color w:val="000000" w:themeColor="text1"/>
          <w:kern w:val="0"/>
          <w:szCs w:val="21"/>
        </w:rPr>
        <w:t>54M但是他们的频率范围不一样，值得注意的是g和b是可以互通的，它们两个与a是不能互通，因为a和b、g不在同一信道，他们有重叠。而没有重叠的信道是可以互通的，具体见书本P126页。故选B。</w:t>
      </w:r>
    </w:p>
    <w:p w14:paraId="67F30CD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241972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61. 广域网接口多种多样，下列对于广域网接口的描述错误的是_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_。（选择一项或多项）</w:t>
      </w:r>
    </w:p>
    <w:p w14:paraId="5951CD8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V.24 规程接口可以工作在同异步两种方式下，在异步方式下，链路层使用PPP 封装。</w:t>
      </w:r>
    </w:p>
    <w:p w14:paraId="32476E3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V.35 规程接口可以工作在同异步两种方式下，在异步方式下，链路层使用PPP 封装。</w:t>
      </w:r>
    </w:p>
    <w:p w14:paraId="795C259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BRI/PRI 接口用于ISDN 接入，默认的链路封装是PPP</w:t>
      </w:r>
    </w:p>
    <w:p w14:paraId="5F1A39F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G.703 接口提供高速数据同步通信服务。</w:t>
      </w:r>
    </w:p>
    <w:p w14:paraId="0C2E902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记忆性的题目，广域网的接口类型有很多，其中V.24和V.35的区别就在于，V.24可以工作于同异步两种模式下，而V.35只能工作于同步模式下；BRI/PRI都是用于ISDN(综合业务数字网)的，他们还有很细微的区别，BRI(基本速率接口)它的速率最高可达128Kbps，PRI(主速率接口)它又分为PRI E1 和PRI T1，PRI E1(通常用于欧中、中国等地)是30个64Kbps的B信道(传输用户数据)和1个64Kbps的D信道(传输控制命令)，它的最高速率是1920Kbps；PRI T1是23个64Kbps的B信道和1个64Kbps的D信道，它的最高传输速率为1472Kbps。它的链路封装默认方式是PPP的。至于G.703它是属于E1的增强型的，如果想在链路中跑语音的话，那么就可以采用G.703。G.703还分为两种线缆：一种是75欧姆的非平衡同轴电缆，二是120欧姆的平衡双绞线。故选 B。</w:t>
      </w:r>
    </w:p>
    <w:p w14:paraId="715DC0D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4BC2F0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62. 广域网接口多种多样，下列对于广域网接口的描述正确的是_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ACD</w:t>
      </w:r>
      <w:r w:rsidRPr="002104F8">
        <w:rPr>
          <w:rFonts w:ascii="宋体" w:hAnsi="宋体" w:cs="仿宋_GB2312" w:hint="eastAsia"/>
          <w:bCs/>
          <w:color w:val="000000" w:themeColor="text1"/>
          <w:kern w:val="0"/>
          <w:szCs w:val="21"/>
        </w:rPr>
        <w:t>__。（选择一项或多项）</w:t>
      </w:r>
    </w:p>
    <w:p w14:paraId="3264220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V.24 规程接口可以工作在同异步两种方式下，在异步方式下，链路层使用PPP 封装。</w:t>
      </w:r>
    </w:p>
    <w:p w14:paraId="467AA9F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V.35 规程接口可以工作在同异步两种方式下，在异步方式下，链路层使用PPP 封装。</w:t>
      </w:r>
    </w:p>
    <w:p w14:paraId="6AD6EB0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BRI/PRI 接口用于ISDN 接入，默认的链路封装是PPP</w:t>
      </w:r>
    </w:p>
    <w:p w14:paraId="520443C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G.703 接口提供高速数据同步通信服务。</w:t>
      </w:r>
    </w:p>
    <w:p w14:paraId="08A87B5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记忆性的题目，广域网的接口类型有很多，其中V.24和V.35的区别就在于，V.24可以工作于同异步两种模式下，而V.35只能工作于同步模式下；BRI/PRI都是用于ISDN(综合业务数字网)的，他们还有很细微的区别，BRI(基本速率接口)它的速率最高可达128Kbps，PRI(主速率接口)它又分为PRI E1 和PRI T1，PRI E1(通常用于欧中、中国等地)是30个64Kbps的B信道(传输用户数据)和1个64Kbps的D信道(传输控制命令)，它的最高速率是1920Kbps；PRI T1是23个64Kbps的B信道和1个64Kbps的D信道，它的最高传输速率为1472Kbps。它的链路封装默认方式是PPP的。至于G.703它是属于E1的增强型的，如果想在链路中跑语音的话，那么就可以采用G.703。G.703还分为两种线缆：一种是75欧姆的非平衡同轴电缆，二是120欧姆的平衡双绞线。故选 ACD。</w:t>
      </w:r>
    </w:p>
    <w:p w14:paraId="42916B5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FD09AB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63. 对于分组交换方式的理解，下列说法中正确的是_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ABD</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_。（选择一项或多项）</w:t>
      </w:r>
    </w:p>
    <w:p w14:paraId="60CB2BD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分组交换是一种基于存储转发（Store-and-Forward switching）的交换方式</w:t>
      </w:r>
    </w:p>
    <w:p w14:paraId="6D5E22D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传输的信息被划分为一定长度的分组，以分组为单位进行转发</w:t>
      </w:r>
    </w:p>
    <w:p w14:paraId="4F6B4103"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每个分组都载有接收方和发送方的地址标识，分组可以不需要任何操作而直接转发，从而提高了效率</w:t>
      </w:r>
    </w:p>
    <w:p w14:paraId="60A9DED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分组交换包括基于帧的分组交换和基于信元的分组交换</w:t>
      </w:r>
    </w:p>
    <w:p w14:paraId="6FD6B44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此题主要考察的是网络中两种交换方式：一是分组交换，二是电路交换；也属于记忆性</w:t>
      </w:r>
      <w:r w:rsidRPr="002104F8">
        <w:rPr>
          <w:rFonts w:ascii="宋体" w:hAnsi="宋体" w:cs="仿宋_GB2312" w:hint="eastAsia"/>
          <w:bCs/>
          <w:color w:val="000000" w:themeColor="text1"/>
          <w:kern w:val="0"/>
          <w:szCs w:val="21"/>
        </w:rPr>
        <w:lastRenderedPageBreak/>
        <w:t>的题目。</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书本P10页。C 不是提高了效率，而是增加了延迟。故选ABD。</w:t>
      </w:r>
    </w:p>
    <w:p w14:paraId="1ACEB6E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74C5F51" w14:textId="77777777" w:rsidR="00F30193" w:rsidRPr="002104F8" w:rsidRDefault="00F30193" w:rsidP="00F30193">
      <w:pPr>
        <w:rPr>
          <w:rFonts w:hint="eastAsia"/>
          <w:color w:val="000000" w:themeColor="text1"/>
          <w:kern w:val="0"/>
        </w:rPr>
      </w:pPr>
      <w:r w:rsidRPr="002104F8">
        <w:rPr>
          <w:rFonts w:hint="eastAsia"/>
          <w:color w:val="000000" w:themeColor="text1"/>
          <w:kern w:val="0"/>
        </w:rPr>
        <w:t xml:space="preserve">64. </w:t>
      </w:r>
      <w:r w:rsidRPr="002104F8">
        <w:rPr>
          <w:rFonts w:hint="eastAsia"/>
          <w:color w:val="000000" w:themeColor="text1"/>
          <w:kern w:val="0"/>
        </w:rPr>
        <w:t>对于分组交换方式的理解，下列说法中正确的是</w:t>
      </w:r>
      <w:r w:rsidRPr="002104F8">
        <w:rPr>
          <w:rFonts w:hint="eastAsia"/>
          <w:color w:val="000000" w:themeColor="text1"/>
          <w:kern w:val="0"/>
        </w:rPr>
        <w:t>_</w:t>
      </w:r>
      <w:r w:rsidRPr="002104F8">
        <w:rPr>
          <w:rFonts w:hint="eastAsia"/>
          <w:color w:val="FFFFFF" w:themeColor="background1"/>
          <w:kern w:val="0"/>
        </w:rPr>
        <w:t>_BC_</w:t>
      </w:r>
      <w:r w:rsidRPr="002104F8">
        <w:rPr>
          <w:rFonts w:hint="eastAsia"/>
          <w:color w:val="000000" w:themeColor="text1"/>
          <w:kern w:val="0"/>
        </w:rPr>
        <w:t>_</w:t>
      </w:r>
      <w:r w:rsidRPr="002104F8">
        <w:rPr>
          <w:rFonts w:hint="eastAsia"/>
          <w:color w:val="000000" w:themeColor="text1"/>
          <w:kern w:val="0"/>
        </w:rPr>
        <w:t>。（选择一项或多项）</w:t>
      </w:r>
    </w:p>
    <w:p w14:paraId="17F1694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分组交换是一种基于直通转发（cut-through switching ）的交换方式    基于存储转发</w:t>
      </w:r>
    </w:p>
    <w:p w14:paraId="23600A1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传输的信息被划分为一定长度的分组，以分组为单位进行转发</w:t>
      </w:r>
    </w:p>
    <w:p w14:paraId="366F79D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分组交换包括基于帧的分组交换和基于信元的分组交换</w:t>
      </w:r>
    </w:p>
    <w:p w14:paraId="6DA1AEAD" w14:textId="77777777" w:rsidR="00F30193" w:rsidRPr="002104F8" w:rsidRDefault="00F30193" w:rsidP="00F30193">
      <w:pPr>
        <w:autoSpaceDE w:val="0"/>
        <w:autoSpaceDN w:val="0"/>
        <w:adjustRightInd w:val="0"/>
        <w:ind w:left="1"/>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每个分组都载有接收方和发送方的地址标识，分组可以不需要任何操作而直接转发，从而提高了效率</w:t>
      </w:r>
    </w:p>
    <w:p w14:paraId="6EB71BE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此题主要考察的是网络中两种交换方式：一是分组交换，二是电路交换；也属于记忆性的题目。</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书本P10页。</w:t>
      </w:r>
    </w:p>
    <w:p w14:paraId="01B767A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4115F8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65. 某公司组建公司网络需要进行广域网连接，要求该连接的带宽大于</w:t>
      </w:r>
      <w:r w:rsidRPr="002104F8">
        <w:rPr>
          <w:rFonts w:ascii="宋体" w:hAnsi="宋体" w:cs="仿宋_GB2312" w:hint="eastAsia"/>
          <w:bCs/>
          <w:color w:val="000000" w:themeColor="text1"/>
          <w:kern w:val="0"/>
          <w:szCs w:val="21"/>
          <w:u w:val="single"/>
        </w:rPr>
        <w:t>1Mbps</w:t>
      </w:r>
      <w:r w:rsidRPr="002104F8">
        <w:rPr>
          <w:rFonts w:ascii="宋体" w:hAnsi="宋体" w:cs="仿宋_GB2312" w:hint="eastAsia"/>
          <w:bCs/>
          <w:color w:val="000000" w:themeColor="text1"/>
          <w:kern w:val="0"/>
          <w:szCs w:val="21"/>
        </w:rPr>
        <w:t>，则下面哪些接口和协议可用？</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ABC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598B2F7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V.35 规程接口及线缆，使用PPP 作为链路层协议</w:t>
      </w:r>
    </w:p>
    <w:p w14:paraId="4BA8BC3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V.35 规程接口及线缆，使用Frame Relay 作为链路层协议</w:t>
      </w:r>
    </w:p>
    <w:p w14:paraId="2349C84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PRI 接口及线缆，捆绑多个时隙，使用PPP 作为链路层协议</w:t>
      </w:r>
    </w:p>
    <w:p w14:paraId="6095F38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BRI 接口及线缆，捆绑多个时隙，使用PPP 作为链路层协议。（BRI 最大速率才128Kbps）</w:t>
      </w:r>
    </w:p>
    <w:p w14:paraId="73ACA62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根据条件可知链路的带宽要大于1Mbps，因此我们采用ABC三种，V.35的最高速率可达2Mbps，PRI E1捆绑多个时隙最高速率可达1920Kbps(约2Mbps),BRI 最大速率才128Kbps，因此只有ABC三种可以达到要求，故选 ABC。</w:t>
      </w:r>
    </w:p>
    <w:p w14:paraId="416E5E9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4230750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66. 客户的两台路由器通过V.35 电缆背靠背连接在一起，其中一台路由器上有如下接口信息：</w:t>
      </w:r>
    </w:p>
    <w:p w14:paraId="5806EFD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[MSR-Serial0/0] display interface Serial 0/0</w:t>
      </w:r>
    </w:p>
    <w:p w14:paraId="1D2B60C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Serial0/0 current state: UP</w:t>
      </w:r>
    </w:p>
    <w:p w14:paraId="242C4DB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Line protocol current state: UP</w:t>
      </w:r>
    </w:p>
    <w:p w14:paraId="52AE51C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Description: Serial6/0 Interface</w:t>
      </w:r>
    </w:p>
    <w:p w14:paraId="04831EA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The Maximum Transmit Unit is 1500, Hold timer is 10(sec)</w:t>
      </w:r>
    </w:p>
    <w:p w14:paraId="353B8F5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Internet Address is </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.1/30 Primary</w:t>
      </w:r>
    </w:p>
    <w:p w14:paraId="48F79A1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Link layer protocol is PPP</w:t>
      </w:r>
    </w:p>
    <w:p w14:paraId="5DDEF36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LCP opened, IPCP opened</w:t>
      </w:r>
    </w:p>
    <w:p w14:paraId="4D2D16E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【表示PPP 链路已经建立完成】</w:t>
      </w:r>
    </w:p>
    <w:p w14:paraId="55D47D4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从上述信息可以得知__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___。</w:t>
      </w:r>
    </w:p>
    <w:p w14:paraId="53D5D83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这台路由器已经和远端设备完成了PPP 协商，并成功建立了PPP 链路</w:t>
      </w:r>
    </w:p>
    <w:p w14:paraId="4DD4994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这台路由器和远端设备之间成功完成了PPP PAP 或者CHAP 的验证</w:t>
      </w:r>
    </w:p>
    <w:p w14:paraId="70086CA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在这台路由器上已经可以ping 通对端的地址</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6.6.6</w:t>
        </w:r>
      </w:smartTag>
      <w:r w:rsidRPr="002104F8">
        <w:rPr>
          <w:rFonts w:ascii="宋体" w:hAnsi="宋体" w:cs="仿宋_GB2312" w:hint="eastAsia"/>
          <w:bCs/>
          <w:color w:val="000000" w:themeColor="text1"/>
          <w:kern w:val="0"/>
          <w:szCs w:val="21"/>
        </w:rPr>
        <w:t>.2 了</w:t>
      </w:r>
    </w:p>
    <w:p w14:paraId="0E3DA0F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该接口信息提示，在该接口下还可以配置第二个IP 地址   【不懂背答案】</w:t>
      </w:r>
    </w:p>
    <w:p w14:paraId="6D55945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728178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注</w:t>
      </w:r>
      <w:r w:rsidRPr="002104F8">
        <w:rPr>
          <w:rFonts w:ascii="宋体" w:hAnsi="宋体" w:cs="仿宋_GB2312"/>
          <w:bCs/>
          <w:color w:val="000000" w:themeColor="text1"/>
          <w:kern w:val="0"/>
          <w:szCs w:val="21"/>
        </w:rPr>
        <w:t xml:space="preserve">: </w:t>
      </w:r>
      <w:r w:rsidRPr="002104F8">
        <w:rPr>
          <w:rFonts w:ascii="宋体" w:hAnsi="宋体" w:cs="仿宋_GB2312" w:hint="eastAsia"/>
          <w:bCs/>
          <w:color w:val="000000" w:themeColor="text1"/>
          <w:kern w:val="0"/>
          <w:szCs w:val="21"/>
        </w:rPr>
        <w:t>无法判断是否通过了验证；所以对面的</w:t>
      </w:r>
      <w:r w:rsidRPr="002104F8">
        <w:rPr>
          <w:rFonts w:ascii="宋体" w:hAnsi="宋体" w:cs="仿宋_GB2312"/>
          <w:bCs/>
          <w:color w:val="000000" w:themeColor="text1"/>
          <w:kern w:val="0"/>
          <w:szCs w:val="21"/>
        </w:rPr>
        <w:t>IP</w:t>
      </w:r>
      <w:r w:rsidRPr="002104F8">
        <w:rPr>
          <w:rFonts w:ascii="宋体" w:hAnsi="宋体" w:cs="仿宋_GB2312" w:hint="eastAsia"/>
          <w:bCs/>
          <w:color w:val="000000" w:themeColor="text1"/>
          <w:kern w:val="0"/>
          <w:szCs w:val="21"/>
        </w:rPr>
        <w:t>地址不一定</w:t>
      </w:r>
      <w:r w:rsidRPr="002104F8">
        <w:rPr>
          <w:rFonts w:ascii="宋体" w:hAnsi="宋体" w:cs="仿宋_GB2312"/>
          <w:bCs/>
          <w:color w:val="000000" w:themeColor="text1"/>
          <w:kern w:val="0"/>
          <w:szCs w:val="21"/>
        </w:rPr>
        <w:t>ping</w:t>
      </w:r>
      <w:r w:rsidRPr="002104F8">
        <w:rPr>
          <w:rFonts w:ascii="宋体" w:hAnsi="宋体" w:cs="仿宋_GB2312" w:hint="eastAsia"/>
          <w:bCs/>
          <w:color w:val="000000" w:themeColor="text1"/>
          <w:kern w:val="0"/>
          <w:szCs w:val="21"/>
        </w:rPr>
        <w:t>通也。</w:t>
      </w:r>
    </w:p>
    <w:p w14:paraId="281AAAA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这一题一开始的时候，本人做了一个实验，发现B在有验证的时候可以看到这些信息，后来问了一下老师，老实说它们两个如果没有验证的话也可以看到上面这些信息，因此B是错的。后来我做了一个实验发现如老师所说，没有验证的时候也可以看到，以下是我做实验</w:t>
      </w:r>
      <w:r w:rsidRPr="002104F8">
        <w:rPr>
          <w:rFonts w:ascii="宋体" w:hAnsi="宋体" w:cs="仿宋_GB2312" w:hint="eastAsia"/>
          <w:bCs/>
          <w:color w:val="000000" w:themeColor="text1"/>
          <w:kern w:val="0"/>
          <w:szCs w:val="21"/>
        </w:rPr>
        <w:lastRenderedPageBreak/>
        <w:t>的时候记录下来的。故此题选 AD。</w:t>
      </w:r>
    </w:p>
    <w:p w14:paraId="2212572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[RTA-Serial0/0/0] display interface Serial 0/0/0</w:t>
      </w:r>
    </w:p>
    <w:p w14:paraId="34A68F1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Serial0/0/0 current </w:t>
      </w:r>
      <w:proofErr w:type="gramStart"/>
      <w:r w:rsidRPr="002104F8">
        <w:rPr>
          <w:rFonts w:ascii="宋体" w:hAnsi="宋体" w:cs="仿宋_GB2312" w:hint="eastAsia"/>
          <w:bCs/>
          <w:color w:val="000000" w:themeColor="text1"/>
          <w:kern w:val="0"/>
          <w:szCs w:val="21"/>
        </w:rPr>
        <w:t>state :</w:t>
      </w:r>
      <w:proofErr w:type="gramEnd"/>
      <w:r w:rsidRPr="002104F8">
        <w:rPr>
          <w:rFonts w:ascii="宋体" w:hAnsi="宋体" w:cs="仿宋_GB2312" w:hint="eastAsia"/>
          <w:bCs/>
          <w:color w:val="000000" w:themeColor="text1"/>
          <w:kern w:val="0"/>
          <w:szCs w:val="21"/>
        </w:rPr>
        <w:t xml:space="preserve"> UP</w:t>
      </w:r>
    </w:p>
    <w:p w14:paraId="74CC655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Line protocol current </w:t>
      </w:r>
      <w:proofErr w:type="gramStart"/>
      <w:r w:rsidRPr="002104F8">
        <w:rPr>
          <w:rFonts w:ascii="宋体" w:hAnsi="宋体" w:cs="仿宋_GB2312" w:hint="eastAsia"/>
          <w:bCs/>
          <w:color w:val="000000" w:themeColor="text1"/>
          <w:kern w:val="0"/>
          <w:szCs w:val="21"/>
        </w:rPr>
        <w:t>state :</w:t>
      </w:r>
      <w:proofErr w:type="gramEnd"/>
      <w:r w:rsidRPr="002104F8">
        <w:rPr>
          <w:rFonts w:ascii="宋体" w:hAnsi="宋体" w:cs="仿宋_GB2312" w:hint="eastAsia"/>
          <w:bCs/>
          <w:color w:val="000000" w:themeColor="text1"/>
          <w:kern w:val="0"/>
          <w:szCs w:val="21"/>
        </w:rPr>
        <w:t xml:space="preserve"> UP</w:t>
      </w:r>
    </w:p>
    <w:p w14:paraId="6058510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Last line protocol up </w:t>
      </w:r>
      <w:proofErr w:type="gramStart"/>
      <w:r w:rsidRPr="002104F8">
        <w:rPr>
          <w:rFonts w:ascii="宋体" w:hAnsi="宋体" w:cs="仿宋_GB2312" w:hint="eastAsia"/>
          <w:bCs/>
          <w:color w:val="000000" w:themeColor="text1"/>
          <w:kern w:val="0"/>
          <w:szCs w:val="21"/>
        </w:rPr>
        <w:t>time :</w:t>
      </w:r>
      <w:proofErr w:type="gramEnd"/>
      <w:r w:rsidRPr="002104F8">
        <w:rPr>
          <w:rFonts w:ascii="宋体" w:hAnsi="宋体" w:cs="仿宋_GB2312" w:hint="eastAsia"/>
          <w:bCs/>
          <w:color w:val="000000" w:themeColor="text1"/>
          <w:kern w:val="0"/>
          <w:szCs w:val="21"/>
        </w:rPr>
        <w:t xml:space="preserve"> 2012-05-04 11:33:46</w:t>
      </w:r>
    </w:p>
    <w:p w14:paraId="37289F8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roofErr w:type="gramStart"/>
      <w:r w:rsidRPr="002104F8">
        <w:rPr>
          <w:rFonts w:ascii="宋体" w:hAnsi="宋体" w:cs="仿宋_GB2312" w:hint="eastAsia"/>
          <w:bCs/>
          <w:color w:val="000000" w:themeColor="text1"/>
          <w:kern w:val="0"/>
          <w:szCs w:val="21"/>
        </w:rPr>
        <w:t>Description:HUAWEI</w:t>
      </w:r>
      <w:proofErr w:type="gramEnd"/>
      <w:r w:rsidRPr="002104F8">
        <w:rPr>
          <w:rFonts w:ascii="宋体" w:hAnsi="宋体" w:cs="仿宋_GB2312" w:hint="eastAsia"/>
          <w:bCs/>
          <w:color w:val="000000" w:themeColor="text1"/>
          <w:kern w:val="0"/>
          <w:szCs w:val="21"/>
        </w:rPr>
        <w:t>, Quidway Series, Serial0/0/0 Interface</w:t>
      </w:r>
    </w:p>
    <w:p w14:paraId="2C7DDEA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smartTag w:uri="urn:schemas-microsoft-com:office:smarttags" w:element="place">
        <w:smartTag w:uri="urn:schemas-microsoft-com:office:smarttags" w:element="PlaceName">
          <w:r w:rsidRPr="002104F8">
            <w:rPr>
              <w:rFonts w:ascii="宋体" w:hAnsi="宋体" w:cs="仿宋_GB2312" w:hint="eastAsia"/>
              <w:bCs/>
              <w:color w:val="000000" w:themeColor="text1"/>
              <w:kern w:val="0"/>
              <w:szCs w:val="21"/>
            </w:rPr>
            <w:t>Route</w:t>
          </w:r>
        </w:smartTag>
        <w:r w:rsidRPr="002104F8">
          <w:rPr>
            <w:rFonts w:ascii="宋体" w:hAnsi="宋体" w:cs="仿宋_GB2312" w:hint="eastAsia"/>
            <w:bCs/>
            <w:color w:val="000000" w:themeColor="text1"/>
            <w:kern w:val="0"/>
            <w:szCs w:val="21"/>
          </w:rPr>
          <w:t xml:space="preserve"> </w:t>
        </w:r>
        <w:proofErr w:type="gramStart"/>
        <w:smartTag w:uri="urn:schemas-microsoft-com:office:smarttags" w:element="PlaceType">
          <w:r w:rsidRPr="002104F8">
            <w:rPr>
              <w:rFonts w:ascii="宋体" w:hAnsi="宋体" w:cs="仿宋_GB2312" w:hint="eastAsia"/>
              <w:bCs/>
              <w:color w:val="000000" w:themeColor="text1"/>
              <w:kern w:val="0"/>
              <w:szCs w:val="21"/>
            </w:rPr>
            <w:t>Port</w:t>
          </w:r>
        </w:smartTag>
      </w:smartTag>
      <w:r w:rsidRPr="002104F8">
        <w:rPr>
          <w:rFonts w:ascii="宋体" w:hAnsi="宋体" w:cs="仿宋_GB2312" w:hint="eastAsia"/>
          <w:bCs/>
          <w:color w:val="000000" w:themeColor="text1"/>
          <w:kern w:val="0"/>
          <w:szCs w:val="21"/>
        </w:rPr>
        <w:t>,The</w:t>
      </w:r>
      <w:proofErr w:type="gramEnd"/>
      <w:r w:rsidRPr="002104F8">
        <w:rPr>
          <w:rFonts w:ascii="宋体" w:hAnsi="宋体" w:cs="仿宋_GB2312" w:hint="eastAsia"/>
          <w:bCs/>
          <w:color w:val="000000" w:themeColor="text1"/>
          <w:kern w:val="0"/>
          <w:szCs w:val="21"/>
        </w:rPr>
        <w:t xml:space="preserve"> Maximum Transmit Unit is 1500, Hold timer is 10(sec)</w:t>
      </w:r>
    </w:p>
    <w:p w14:paraId="73D3A53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Internet Address is 170.1.21.1/24</w:t>
      </w:r>
    </w:p>
    <w:p w14:paraId="197685E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Link layer protocol is PPP</w:t>
      </w:r>
    </w:p>
    <w:p w14:paraId="72FABA1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LCP opened, IPCP opened</w:t>
      </w:r>
    </w:p>
    <w:p w14:paraId="17C2DF4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QoS max-</w:t>
      </w:r>
      <w:proofErr w:type="gramStart"/>
      <w:r w:rsidRPr="002104F8">
        <w:rPr>
          <w:rFonts w:ascii="宋体" w:hAnsi="宋体" w:cs="仿宋_GB2312" w:hint="eastAsia"/>
          <w:bCs/>
          <w:color w:val="000000" w:themeColor="text1"/>
          <w:kern w:val="0"/>
          <w:szCs w:val="21"/>
        </w:rPr>
        <w:t>bandwidth :</w:t>
      </w:r>
      <w:proofErr w:type="gramEnd"/>
      <w:r w:rsidRPr="002104F8">
        <w:rPr>
          <w:rFonts w:ascii="宋体" w:hAnsi="宋体" w:cs="仿宋_GB2312" w:hint="eastAsia"/>
          <w:bCs/>
          <w:color w:val="000000" w:themeColor="text1"/>
          <w:kern w:val="0"/>
          <w:szCs w:val="21"/>
        </w:rPr>
        <w:t xml:space="preserve"> 64 Kbps</w:t>
      </w:r>
    </w:p>
    <w:p w14:paraId="29FC5A4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Output </w:t>
      </w:r>
      <w:proofErr w:type="gramStart"/>
      <w:r w:rsidRPr="002104F8">
        <w:rPr>
          <w:rFonts w:ascii="宋体" w:hAnsi="宋体" w:cs="仿宋_GB2312" w:hint="eastAsia"/>
          <w:bCs/>
          <w:color w:val="000000" w:themeColor="text1"/>
          <w:kern w:val="0"/>
          <w:szCs w:val="21"/>
        </w:rPr>
        <w:t>queue :</w:t>
      </w:r>
      <w:proofErr w:type="gramEnd"/>
      <w:r w:rsidRPr="002104F8">
        <w:rPr>
          <w:rFonts w:ascii="宋体" w:hAnsi="宋体" w:cs="仿宋_GB2312" w:hint="eastAsia"/>
          <w:bCs/>
          <w:color w:val="000000" w:themeColor="text1"/>
          <w:kern w:val="0"/>
          <w:szCs w:val="21"/>
        </w:rPr>
        <w:t xml:space="preserve"> (Urgent queue : Size/Length/Discards)  0/50/0</w:t>
      </w:r>
    </w:p>
    <w:p w14:paraId="511FDAB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Output </w:t>
      </w:r>
      <w:proofErr w:type="gramStart"/>
      <w:r w:rsidRPr="002104F8">
        <w:rPr>
          <w:rFonts w:ascii="宋体" w:hAnsi="宋体" w:cs="仿宋_GB2312" w:hint="eastAsia"/>
          <w:bCs/>
          <w:color w:val="000000" w:themeColor="text1"/>
          <w:kern w:val="0"/>
          <w:szCs w:val="21"/>
        </w:rPr>
        <w:t>queue :</w:t>
      </w:r>
      <w:proofErr w:type="gramEnd"/>
      <w:r w:rsidRPr="002104F8">
        <w:rPr>
          <w:rFonts w:ascii="宋体" w:hAnsi="宋体" w:cs="仿宋_GB2312" w:hint="eastAsia"/>
          <w:bCs/>
          <w:color w:val="000000" w:themeColor="text1"/>
          <w:kern w:val="0"/>
          <w:szCs w:val="21"/>
        </w:rPr>
        <w:t xml:space="preserve"> (Protocol queue : Size/Length/Discards) 0/1000/0</w:t>
      </w:r>
    </w:p>
    <w:p w14:paraId="4E175E0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Output </w:t>
      </w:r>
      <w:proofErr w:type="gramStart"/>
      <w:r w:rsidRPr="002104F8">
        <w:rPr>
          <w:rFonts w:ascii="宋体" w:hAnsi="宋体" w:cs="仿宋_GB2312" w:hint="eastAsia"/>
          <w:bCs/>
          <w:color w:val="000000" w:themeColor="text1"/>
          <w:kern w:val="0"/>
          <w:szCs w:val="21"/>
        </w:rPr>
        <w:t>queue :</w:t>
      </w:r>
      <w:proofErr w:type="gramEnd"/>
      <w:r w:rsidRPr="002104F8">
        <w:rPr>
          <w:rFonts w:ascii="宋体" w:hAnsi="宋体" w:cs="仿宋_GB2312" w:hint="eastAsia"/>
          <w:bCs/>
          <w:color w:val="000000" w:themeColor="text1"/>
          <w:kern w:val="0"/>
          <w:szCs w:val="21"/>
        </w:rPr>
        <w:t xml:space="preserve"> (FIFO queue : Size/Length/Discards)  0/256/0</w:t>
      </w:r>
    </w:p>
    <w:p w14:paraId="717FE6F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Interface is V35</w:t>
      </w:r>
    </w:p>
    <w:p w14:paraId="52CBC40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    25 packets </w:t>
      </w:r>
      <w:proofErr w:type="gramStart"/>
      <w:r w:rsidRPr="002104F8">
        <w:rPr>
          <w:rFonts w:ascii="宋体" w:hAnsi="宋体" w:cs="仿宋_GB2312" w:hint="eastAsia"/>
          <w:bCs/>
          <w:color w:val="000000" w:themeColor="text1"/>
          <w:kern w:val="0"/>
          <w:szCs w:val="21"/>
        </w:rPr>
        <w:t>input,  492</w:t>
      </w:r>
      <w:proofErr w:type="gramEnd"/>
      <w:r w:rsidRPr="002104F8">
        <w:rPr>
          <w:rFonts w:ascii="宋体" w:hAnsi="宋体" w:cs="仿宋_GB2312" w:hint="eastAsia"/>
          <w:bCs/>
          <w:color w:val="000000" w:themeColor="text1"/>
          <w:kern w:val="0"/>
          <w:szCs w:val="21"/>
        </w:rPr>
        <w:t xml:space="preserve"> bytes</w:t>
      </w:r>
    </w:p>
    <w:p w14:paraId="6E2C32F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    26 packets </w:t>
      </w:r>
      <w:proofErr w:type="gramStart"/>
      <w:r w:rsidRPr="002104F8">
        <w:rPr>
          <w:rFonts w:ascii="宋体" w:hAnsi="宋体" w:cs="仿宋_GB2312" w:hint="eastAsia"/>
          <w:bCs/>
          <w:color w:val="000000" w:themeColor="text1"/>
          <w:kern w:val="0"/>
          <w:szCs w:val="21"/>
        </w:rPr>
        <w:t>output,  592</w:t>
      </w:r>
      <w:proofErr w:type="gramEnd"/>
      <w:r w:rsidRPr="002104F8">
        <w:rPr>
          <w:rFonts w:ascii="宋体" w:hAnsi="宋体" w:cs="仿宋_GB2312" w:hint="eastAsia"/>
          <w:bCs/>
          <w:color w:val="000000" w:themeColor="text1"/>
          <w:kern w:val="0"/>
          <w:szCs w:val="21"/>
        </w:rPr>
        <w:t xml:space="preserve"> bytes</w:t>
      </w:r>
    </w:p>
    <w:p w14:paraId="30ABC8D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49454A1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67. 客户的两台路由器通过V.35 电缆背靠背连接在一起，并在V.35 接口上运行了PPP 协议，在其中一台路由器上有如下接口信息：</w:t>
      </w:r>
    </w:p>
    <w:p w14:paraId="0238D1C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[MSR-Serial0/0] display interface Serial 0/0</w:t>
      </w:r>
    </w:p>
    <w:p w14:paraId="58D40B8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Serial6/0 current state: UP</w:t>
      </w:r>
    </w:p>
    <w:p w14:paraId="59CAB37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Line protocol current state: DOWN</w:t>
      </w:r>
    </w:p>
    <w:p w14:paraId="5053343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从如上信息可以推测_</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ABC</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w:t>
      </w:r>
    </w:p>
    <w:p w14:paraId="2307225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两路由器之间的物理连接正常，但PPP 协议协商没有成功</w:t>
      </w:r>
    </w:p>
    <w:p w14:paraId="63BCF67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PPP 的LCP 协商有可能未通过</w:t>
      </w:r>
    </w:p>
    <w:p w14:paraId="6348EA8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PPP 验证可能失败了</w:t>
      </w:r>
    </w:p>
    <w:p w14:paraId="7F5B3EE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两路由器V.35 接口的IP 地址有可能不在同一网段   不在同一个网段物理层都不会UP</w:t>
      </w:r>
    </w:p>
    <w:p w14:paraId="6A89CEC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注：仅仅是物理层</w:t>
      </w:r>
      <w:r w:rsidRPr="002104F8">
        <w:rPr>
          <w:rFonts w:ascii="宋体" w:hAnsi="宋体" w:cs="仿宋_GB2312"/>
          <w:bCs/>
          <w:color w:val="000000" w:themeColor="text1"/>
          <w:kern w:val="0"/>
          <w:szCs w:val="21"/>
        </w:rPr>
        <w:t>up</w:t>
      </w:r>
      <w:r w:rsidRPr="002104F8">
        <w:rPr>
          <w:rFonts w:ascii="宋体" w:hAnsi="宋体" w:cs="仿宋_GB2312" w:hint="eastAsia"/>
          <w:bCs/>
          <w:color w:val="000000" w:themeColor="text1"/>
          <w:kern w:val="0"/>
          <w:szCs w:val="21"/>
        </w:rPr>
        <w:t>，链路层没有</w:t>
      </w:r>
      <w:r w:rsidRPr="002104F8">
        <w:rPr>
          <w:rFonts w:ascii="宋体" w:hAnsi="宋体" w:cs="仿宋_GB2312"/>
          <w:bCs/>
          <w:color w:val="000000" w:themeColor="text1"/>
          <w:kern w:val="0"/>
          <w:szCs w:val="21"/>
        </w:rPr>
        <w:t>up</w:t>
      </w:r>
      <w:r w:rsidRPr="002104F8">
        <w:rPr>
          <w:rFonts w:ascii="宋体" w:hAnsi="宋体" w:cs="仿宋_GB2312" w:hint="eastAsia"/>
          <w:bCs/>
          <w:color w:val="000000" w:themeColor="text1"/>
          <w:kern w:val="0"/>
          <w:szCs w:val="21"/>
        </w:rPr>
        <w:t>。假如地址不在一个网段，链路层也会</w:t>
      </w:r>
      <w:r w:rsidRPr="002104F8">
        <w:rPr>
          <w:rFonts w:ascii="宋体" w:hAnsi="宋体" w:cs="仿宋_GB2312"/>
          <w:bCs/>
          <w:color w:val="000000" w:themeColor="text1"/>
          <w:kern w:val="0"/>
          <w:szCs w:val="21"/>
        </w:rPr>
        <w:t>up</w:t>
      </w:r>
      <w:r w:rsidRPr="002104F8">
        <w:rPr>
          <w:rFonts w:ascii="宋体" w:hAnsi="宋体" w:cs="仿宋_GB2312" w:hint="eastAsia"/>
          <w:bCs/>
          <w:color w:val="000000" w:themeColor="text1"/>
          <w:kern w:val="0"/>
          <w:szCs w:val="21"/>
        </w:rPr>
        <w:t>。</w:t>
      </w:r>
    </w:p>
    <w:p w14:paraId="43CFA46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首先解释一下谁是错的，D 如果一条链路的物理层也就是它们接上了线缆的话，那么它们的接口肯定UP状态，这是毫无疑问的。我们再看第二条：line protocol current state：DOWN(链路协议连接状态是DOWN)也就是说它们</w:t>
      </w:r>
      <w:proofErr w:type="gramStart"/>
      <w:r w:rsidRPr="002104F8">
        <w:rPr>
          <w:rFonts w:ascii="宋体" w:hAnsi="宋体" w:cs="仿宋_GB2312" w:hint="eastAsia"/>
          <w:bCs/>
          <w:color w:val="000000" w:themeColor="text1"/>
          <w:kern w:val="0"/>
          <w:szCs w:val="21"/>
        </w:rPr>
        <w:t>两边所</w:t>
      </w:r>
      <w:proofErr w:type="gramEnd"/>
      <w:r w:rsidRPr="002104F8">
        <w:rPr>
          <w:rFonts w:ascii="宋体" w:hAnsi="宋体" w:cs="仿宋_GB2312" w:hint="eastAsia"/>
          <w:bCs/>
          <w:color w:val="000000" w:themeColor="text1"/>
          <w:kern w:val="0"/>
          <w:szCs w:val="21"/>
        </w:rPr>
        <w:t>运行的协议有问题，因此可能导致的原因就是：ABC。</w:t>
      </w:r>
    </w:p>
    <w:p w14:paraId="0FE2EF0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FF8400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68. 某公司的MSR 路由器的广域网主链路为同异步串口，通过一根V.35 电缆接入运营商网络；该路由器同时以一个ISDN BRI 接口做备份链路。那么关于线路带宽，如下哪些说法是正确的？</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ABD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w:t>
      </w:r>
    </w:p>
    <w:p w14:paraId="41BC07C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备份线路的带宽可能是64Kbps</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备份线路的带宽可能是128Kbps</w:t>
      </w:r>
    </w:p>
    <w:p w14:paraId="65835DF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备份线路的带宽可能是144Kbps</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主链路的带宽可能是1Mbps</w:t>
      </w:r>
    </w:p>
    <w:p w14:paraId="7BB7E20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A 如果BRI的两个64Kbps不做捆绑的话，那么正好一条线路是64Kbps；B 如果将BRI的B信道的两个时隙捆绑的话，正好是128Kbps；C 无论是BRI还是PRI E1 和PRI T1做捆绑还是不捆绑，都不可能是144Kbps；D 主链路是V.35的线缆连接的，所以是同步模式，因此它的最大可以达到2Mbps，最小可达2.400kbps，中间是能够达到1Mbps的。故选 ABD。</w:t>
      </w:r>
    </w:p>
    <w:p w14:paraId="586733E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A40286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69. ping 实际上是</w:t>
      </w:r>
      <w:proofErr w:type="gramStart"/>
      <w:r w:rsidRPr="002104F8">
        <w:rPr>
          <w:rFonts w:ascii="宋体" w:hAnsi="宋体" w:cs="仿宋_GB2312" w:hint="eastAsia"/>
          <w:bCs/>
          <w:color w:val="000000" w:themeColor="text1"/>
          <w:kern w:val="0"/>
          <w:szCs w:val="21"/>
        </w:rPr>
        <w:t>基于</w:t>
      </w:r>
      <w:r w:rsidRPr="002104F8">
        <w:rPr>
          <w:rFonts w:ascii="宋体" w:hAnsi="宋体" w:cs="仿宋_GB2312" w:hint="eastAsia"/>
          <w:bCs/>
          <w:color w:val="FFFFFF" w:themeColor="background1"/>
          <w:kern w:val="0"/>
          <w:szCs w:val="21"/>
        </w:rPr>
        <w:t>__</w:t>
      </w:r>
      <w:proofErr w:type="gramEnd"/>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_协议开发的应用程序。</w:t>
      </w:r>
    </w:p>
    <w:p w14:paraId="5A59A87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ICMP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IP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TCP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UDP</w:t>
      </w:r>
    </w:p>
    <w:p w14:paraId="3CA0C2E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此题属于记忆性的题目，</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书本P74页和P272页。</w:t>
      </w:r>
    </w:p>
    <w:p w14:paraId="7E622AC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70FEEB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70. IP 地址203.108.2.110 是</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__地址。</w:t>
      </w:r>
    </w:p>
    <w:p w14:paraId="59465F1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A 类</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B 类</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C 类</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D 类</w:t>
      </w:r>
    </w:p>
    <w:p w14:paraId="7BB9CE9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此题属于理解性的题目，只要知道了IP地址的分类，基本没问题，</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书本P274页。</w:t>
      </w:r>
    </w:p>
    <w:p w14:paraId="22365DC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AB871B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71. IP 地址133.18.2.110 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__地址。</w:t>
      </w:r>
    </w:p>
    <w:p w14:paraId="30EE30F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A 类</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B 类</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C 类</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D 类</w:t>
      </w:r>
    </w:p>
    <w:p w14:paraId="3CD9979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此题属于理解性的题目，只要知道了IP地址的分类，基本没问题，</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书本P274页。</w:t>
      </w:r>
    </w:p>
    <w:p w14:paraId="0299ABF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C65EA7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72. 源主机ping 目的设备时，如果网络工作正常，则目的设备在接收到该报文后，将</w:t>
      </w:r>
      <w:proofErr w:type="gramStart"/>
      <w:r w:rsidRPr="002104F8">
        <w:rPr>
          <w:rFonts w:ascii="宋体" w:hAnsi="宋体" w:cs="仿宋_GB2312" w:hint="eastAsia"/>
          <w:bCs/>
          <w:color w:val="000000" w:themeColor="text1"/>
          <w:kern w:val="0"/>
          <w:szCs w:val="21"/>
        </w:rPr>
        <w:t>会向源主机</w:t>
      </w:r>
      <w:proofErr w:type="gramEnd"/>
      <w:r w:rsidRPr="002104F8">
        <w:rPr>
          <w:rFonts w:ascii="宋体" w:hAnsi="宋体" w:cs="仿宋_GB2312" w:hint="eastAsia"/>
          <w:bCs/>
          <w:color w:val="000000" w:themeColor="text1"/>
          <w:kern w:val="0"/>
          <w:szCs w:val="21"/>
        </w:rPr>
        <w:t>回应ICMP__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 w:val="24"/>
          <w:szCs w:val="24"/>
          <w:u w:val="single"/>
        </w:rPr>
        <w:t xml:space="preserve"> </w:t>
      </w:r>
      <w:r w:rsidRPr="002104F8">
        <w:rPr>
          <w:rFonts w:ascii="宋体" w:hAnsi="宋体" w:cs="仿宋_GB2312" w:hint="eastAsia"/>
          <w:bCs/>
          <w:color w:val="000000" w:themeColor="text1"/>
          <w:kern w:val="0"/>
          <w:szCs w:val="21"/>
        </w:rPr>
        <w:t>__报文。</w:t>
      </w:r>
    </w:p>
    <w:p w14:paraId="4CE157C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A. Echo Request </w:t>
      </w:r>
      <w:r w:rsidRPr="002104F8">
        <w:rPr>
          <w:rFonts w:ascii="宋体" w:hAnsi="宋体" w:cs="仿宋_GB2312" w:hint="eastAsia"/>
          <w:bCs/>
          <w:color w:val="000000" w:themeColor="text1"/>
          <w:kern w:val="0"/>
          <w:szCs w:val="21"/>
        </w:rPr>
        <w:tab/>
        <w:t xml:space="preserve">B. Echo Reply   </w:t>
      </w:r>
      <w:r w:rsidRPr="002104F8">
        <w:rPr>
          <w:rFonts w:ascii="宋体" w:hAnsi="宋体" w:cs="仿宋_GB2312" w:hint="eastAsia"/>
          <w:bCs/>
          <w:color w:val="000000" w:themeColor="text1"/>
          <w:kern w:val="0"/>
          <w:szCs w:val="21"/>
        </w:rPr>
        <w:tab/>
        <w:t>C. TTL-Exceeded</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Port-Unreachable</w:t>
      </w:r>
    </w:p>
    <w:p w14:paraId="7BF1A87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此题属于记忆性的题目，</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书本P271页。</w:t>
      </w:r>
    </w:p>
    <w:p w14:paraId="00D8AD0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372D09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73. IP 地址125.1.1.1 对应的自然分类网段的广播地址为_</w:t>
      </w:r>
      <w:r w:rsidRPr="002104F8">
        <w:rPr>
          <w:rFonts w:ascii="宋体" w:hAnsi="宋体" w:cs="仿宋_GB2312" w:hint="eastAsia"/>
          <w:b/>
          <w:bCs/>
          <w:color w:val="FFFFFF" w:themeColor="background1"/>
          <w:kern w:val="0"/>
          <w:sz w:val="24"/>
          <w:szCs w:val="24"/>
          <w:u w:val="single"/>
        </w:rPr>
        <w:t>125.255.255.255</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w:t>
      </w:r>
    </w:p>
    <w:p w14:paraId="36BA068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因为是自然分段的网段，且有属于A类，因此它的广播地址就是125.255.255.255.</w:t>
      </w:r>
    </w:p>
    <w:p w14:paraId="1999592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2AFED35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74. IP 地址172.15.1.1 对应的自然分类网段包含的可用主机地址数为__</w:t>
      </w:r>
      <w:r w:rsidRPr="002104F8">
        <w:rPr>
          <w:rFonts w:ascii="宋体" w:hAnsi="宋体" w:cs="仿宋_GB2312" w:hint="eastAsia"/>
          <w:b/>
          <w:bCs/>
          <w:color w:val="FFFFFF" w:themeColor="background1"/>
          <w:kern w:val="0"/>
          <w:sz w:val="24"/>
          <w:szCs w:val="24"/>
          <w:u w:val="single"/>
        </w:rPr>
        <w:t>65534</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__。（请填写阿拉伯数字）</w:t>
      </w:r>
    </w:p>
    <w:p w14:paraId="0CFE68BB" w14:textId="77777777" w:rsidR="00F30193" w:rsidRPr="002104F8" w:rsidRDefault="00F30193" w:rsidP="00F30193">
      <w:pPr>
        <w:autoSpaceDE w:val="0"/>
        <w:autoSpaceDN w:val="0"/>
        <w:adjustRightInd w:val="0"/>
        <w:jc w:val="left"/>
        <w:rPr>
          <w:rFonts w:ascii="宋体" w:hAnsi="宋体" w:cs="仿宋_GB2312" w:hint="eastAsia"/>
          <w:b/>
          <w:bCs/>
          <w:color w:val="000000" w:themeColor="text1"/>
          <w:kern w:val="0"/>
          <w:sz w:val="24"/>
          <w:szCs w:val="24"/>
        </w:rPr>
      </w:pPr>
      <w:r w:rsidRPr="002104F8">
        <w:rPr>
          <w:rFonts w:ascii="宋体" w:hAnsi="宋体" w:cs="仿宋_GB2312" w:hint="eastAsia"/>
          <w:bCs/>
          <w:color w:val="000000" w:themeColor="text1"/>
          <w:kern w:val="0"/>
          <w:szCs w:val="21"/>
        </w:rPr>
        <w:t>* 因为是自然分类的网段，且它属于B类地址，所以后两位都属于主机位，又因为一个十进制等于8为二进制，所以</w:t>
      </w:r>
      <w:proofErr w:type="gramStart"/>
      <w:r w:rsidRPr="002104F8">
        <w:rPr>
          <w:rFonts w:ascii="宋体" w:hAnsi="宋体" w:cs="仿宋_GB2312" w:hint="eastAsia"/>
          <w:bCs/>
          <w:color w:val="000000" w:themeColor="text1"/>
          <w:kern w:val="0"/>
          <w:szCs w:val="21"/>
        </w:rPr>
        <w:t>主机位</w:t>
      </w:r>
      <w:proofErr w:type="gramEnd"/>
      <w:r w:rsidRPr="002104F8">
        <w:rPr>
          <w:rFonts w:ascii="宋体" w:hAnsi="宋体" w:cs="仿宋_GB2312" w:hint="eastAsia"/>
          <w:bCs/>
          <w:color w:val="000000" w:themeColor="text1"/>
          <w:kern w:val="0"/>
          <w:szCs w:val="21"/>
        </w:rPr>
        <w:t>的个数就是16(8+8=16)</w:t>
      </w:r>
      <w:proofErr w:type="gramStart"/>
      <w:r w:rsidRPr="002104F8">
        <w:rPr>
          <w:rFonts w:ascii="宋体" w:hAnsi="宋体" w:cs="仿宋_GB2312" w:hint="eastAsia"/>
          <w:bCs/>
          <w:color w:val="000000" w:themeColor="text1"/>
          <w:kern w:val="0"/>
          <w:szCs w:val="21"/>
        </w:rPr>
        <w:t>个</w:t>
      </w:r>
      <w:proofErr w:type="gramEnd"/>
      <w:r w:rsidRPr="002104F8">
        <w:rPr>
          <w:rFonts w:ascii="宋体" w:hAnsi="宋体" w:cs="仿宋_GB2312" w:hint="eastAsia"/>
          <w:bCs/>
          <w:color w:val="000000" w:themeColor="text1"/>
          <w:kern w:val="0"/>
          <w:szCs w:val="21"/>
        </w:rPr>
        <w:t>，除去全为0和1的主机(网络地址和广播地址)，就是</w:t>
      </w:r>
      <w:r w:rsidRPr="002104F8">
        <w:rPr>
          <w:rFonts w:ascii="宋体" w:hAnsi="宋体" w:cs="仿宋_GB2312" w:hint="eastAsia"/>
          <w:b/>
          <w:bCs/>
          <w:color w:val="000000" w:themeColor="text1"/>
          <w:kern w:val="0"/>
          <w:sz w:val="24"/>
          <w:szCs w:val="24"/>
        </w:rPr>
        <w:t>2</w:t>
      </w:r>
      <w:r w:rsidRPr="002104F8">
        <w:rPr>
          <w:rFonts w:ascii="宋体" w:hAnsi="宋体" w:cs="仿宋_GB2312" w:hint="eastAsia"/>
          <w:b/>
          <w:bCs/>
          <w:color w:val="000000" w:themeColor="text1"/>
          <w:kern w:val="0"/>
          <w:sz w:val="24"/>
          <w:szCs w:val="24"/>
          <w:vertAlign w:val="superscript"/>
        </w:rPr>
        <w:t>16</w:t>
      </w:r>
      <w:r w:rsidRPr="002104F8">
        <w:rPr>
          <w:rFonts w:ascii="宋体" w:hAnsi="宋体" w:cs="仿宋_GB2312" w:hint="eastAsia"/>
          <w:b/>
          <w:bCs/>
          <w:color w:val="000000" w:themeColor="text1"/>
          <w:kern w:val="0"/>
          <w:sz w:val="24"/>
          <w:szCs w:val="24"/>
        </w:rPr>
        <w:t>-2=65534.</w:t>
      </w:r>
    </w:p>
    <w:p w14:paraId="1704834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b/>
          <w:bCs/>
          <w:color w:val="000000" w:themeColor="text1"/>
          <w:kern w:val="0"/>
          <w:sz w:val="24"/>
          <w:szCs w:val="24"/>
        </w:rPr>
        <w:t>A</w:t>
      </w:r>
      <w:r w:rsidRPr="002104F8">
        <w:rPr>
          <w:rFonts w:ascii="宋体" w:hAnsi="宋体" w:cs="仿宋_GB2312" w:hint="eastAsia"/>
          <w:b/>
          <w:bCs/>
          <w:color w:val="000000" w:themeColor="text1"/>
          <w:kern w:val="0"/>
          <w:sz w:val="24"/>
          <w:szCs w:val="24"/>
        </w:rPr>
        <w:t>ttention：主机数要减去2</w:t>
      </w:r>
    </w:p>
    <w:p w14:paraId="232D479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B20049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75. IP 地址165.110.20.67 对应的自然分类网段包含的可用主机地址数为__</w:t>
      </w:r>
      <w:r w:rsidRPr="002104F8">
        <w:rPr>
          <w:rFonts w:ascii="宋体" w:hAnsi="宋体" w:cs="仿宋_GB2312" w:hint="eastAsia"/>
          <w:b/>
          <w:bCs/>
          <w:color w:val="FFFFFF" w:themeColor="background1"/>
          <w:kern w:val="0"/>
          <w:sz w:val="24"/>
          <w:szCs w:val="24"/>
          <w:u w:val="single"/>
        </w:rPr>
        <w:t>65534</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_。（请填写阿拉伯数字）</w:t>
      </w:r>
    </w:p>
    <w:p w14:paraId="365C9FB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本题的理解和上一题一样在这里就不在多说了，我写的是公式，是便于理解真正考试用该写65534.</w:t>
      </w:r>
    </w:p>
    <w:p w14:paraId="1A683CA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2的16次方-2</w:t>
      </w:r>
    </w:p>
    <w:p w14:paraId="2BEB67E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0FCBF5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76. 根据来源的不同，路由表中的路由通常可分为以下哪几类？</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BCD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w:t>
      </w:r>
    </w:p>
    <w:p w14:paraId="7B46151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接口路由</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直连路由</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静态路由</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动态路由</w:t>
      </w:r>
    </w:p>
    <w:p w14:paraId="4AA4306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此题要考查到路由的相关知识了，路由表中的路由只有三种：直连路由、静态路由和动态路由</w:t>
      </w:r>
    </w:p>
    <w:p w14:paraId="17E1E05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4F69672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77. 以下关于IP 地址的说法正确的是__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BD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_。（选择一项或多项）</w:t>
      </w:r>
    </w:p>
    <w:p w14:paraId="19A6A69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IP 地址可以固化在硬件中，</w:t>
      </w:r>
      <w:proofErr w:type="gramStart"/>
      <w:r w:rsidRPr="002104F8">
        <w:rPr>
          <w:rFonts w:ascii="宋体" w:hAnsi="宋体" w:cs="仿宋_GB2312" w:hint="eastAsia"/>
          <w:bCs/>
          <w:color w:val="000000" w:themeColor="text1"/>
          <w:kern w:val="0"/>
          <w:szCs w:val="21"/>
        </w:rPr>
        <w:t>是独一无二的  MAC</w:t>
      </w:r>
      <w:proofErr w:type="gramEnd"/>
      <w:r w:rsidRPr="002104F8">
        <w:rPr>
          <w:rFonts w:ascii="宋体" w:hAnsi="宋体" w:cs="仿宋_GB2312" w:hint="eastAsia"/>
          <w:bCs/>
          <w:color w:val="000000" w:themeColor="text1"/>
          <w:kern w:val="0"/>
          <w:szCs w:val="21"/>
        </w:rPr>
        <w:t>地址是固化在硬件中的。</w:t>
      </w:r>
    </w:p>
    <w:p w14:paraId="2952F3B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IP 地址分为A、B、C、D、E 五类</w:t>
      </w:r>
    </w:p>
    <w:p w14:paraId="6E5D423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IP 地址通常用点分十六进制来表示，例如：10.110.192.111    十进制</w:t>
      </w:r>
    </w:p>
    <w:p w14:paraId="0AC15C4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IP 地址是由32 个二进制位组成的   ipv</w:t>
      </w:r>
      <w:proofErr w:type="gramStart"/>
      <w:r w:rsidRPr="002104F8">
        <w:rPr>
          <w:rFonts w:ascii="宋体" w:hAnsi="宋体" w:cs="仿宋_GB2312" w:hint="eastAsia"/>
          <w:bCs/>
          <w:color w:val="000000" w:themeColor="text1"/>
          <w:kern w:val="0"/>
          <w:szCs w:val="21"/>
        </w:rPr>
        <w:t>4  32</w:t>
      </w:r>
      <w:proofErr w:type="gramEnd"/>
      <w:r w:rsidRPr="002104F8">
        <w:rPr>
          <w:rFonts w:ascii="宋体" w:hAnsi="宋体" w:cs="仿宋_GB2312" w:hint="eastAsia"/>
          <w:bCs/>
          <w:color w:val="000000" w:themeColor="text1"/>
          <w:kern w:val="0"/>
          <w:szCs w:val="21"/>
        </w:rPr>
        <w:t>位，ipv6 128位</w:t>
      </w:r>
    </w:p>
    <w:p w14:paraId="36FD905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此题属于记忆性的常识题，不在做解释，答案是BD。</w:t>
      </w:r>
    </w:p>
    <w:p w14:paraId="389657A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AAE896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78. IP 地址112.1.1.1 对应的自然分类网段的网络地址为__</w:t>
      </w:r>
      <w:r w:rsidRPr="002104F8">
        <w:rPr>
          <w:rFonts w:ascii="宋体" w:hAnsi="宋体" w:cs="仿宋_GB2312" w:hint="eastAsia"/>
          <w:b/>
          <w:bCs/>
          <w:color w:val="FFFFFF" w:themeColor="background1"/>
          <w:kern w:val="0"/>
          <w:sz w:val="24"/>
          <w:szCs w:val="24"/>
          <w:u w:val="single"/>
        </w:rPr>
        <w:t>112.0.0.0</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____。</w:t>
      </w:r>
      <w:r w:rsidRPr="002104F8">
        <w:rPr>
          <w:rFonts w:ascii="宋体" w:hAnsi="宋体" w:cs="仿宋_GB2312" w:hint="eastAsia"/>
          <w:bCs/>
          <w:color w:val="000000" w:themeColor="text1"/>
          <w:kern w:val="0"/>
          <w:szCs w:val="21"/>
        </w:rPr>
        <w:tab/>
        <w:t>A类地址。</w:t>
      </w:r>
    </w:p>
    <w:p w14:paraId="14D9EA1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如果仔细做了第73和74题的话，这一题不在话下。答案是112.0.0.0。</w:t>
      </w:r>
    </w:p>
    <w:p w14:paraId="06F56A1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A类地址：</w:t>
      </w:r>
      <w:smartTag w:uri="urn:schemas-microsoft-com:office:smarttags" w:element="chsdate">
        <w:smartTagPr>
          <w:attr w:name="IsROCDate" w:val="False"/>
          <w:attr w:name="IsLunarDate" w:val="False"/>
          <w:attr w:name="Day" w:val="30"/>
          <w:attr w:name="Month" w:val="12"/>
          <w:attr w:name="Year" w:val="1899"/>
        </w:smartTagPr>
        <w:r w:rsidRPr="002104F8">
          <w:rPr>
            <w:rFonts w:ascii="宋体" w:hAnsi="宋体" w:cs="仿宋_GB2312" w:hint="eastAsia"/>
            <w:bCs/>
            <w:color w:val="000000" w:themeColor="text1"/>
            <w:kern w:val="0"/>
            <w:szCs w:val="21"/>
          </w:rPr>
          <w:t>1.0.0</w:t>
        </w:r>
      </w:smartTag>
      <w:r w:rsidRPr="002104F8">
        <w:rPr>
          <w:rFonts w:ascii="宋体" w:hAnsi="宋体" w:cs="仿宋_GB2312" w:hint="eastAsia"/>
          <w:bCs/>
          <w:color w:val="000000" w:themeColor="text1"/>
          <w:kern w:val="0"/>
          <w:szCs w:val="21"/>
        </w:rPr>
        <w:t>.0~126.0.0.0</w:t>
      </w:r>
    </w:p>
    <w:p w14:paraId="0FF4AF8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B类地址:128.0.0.0~191.255.255.255</w:t>
      </w:r>
    </w:p>
    <w:p w14:paraId="38FDC0F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9E0295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79. IP 地址192.48.117.22 对应的自然分类网段的网络地址为__</w:t>
      </w:r>
      <w:r w:rsidRPr="002104F8">
        <w:rPr>
          <w:rFonts w:ascii="宋体" w:hAnsi="宋体" w:cs="仿宋_GB2312" w:hint="eastAsia"/>
          <w:b/>
          <w:bCs/>
          <w:color w:val="FFFFFF" w:themeColor="background1"/>
          <w:kern w:val="0"/>
          <w:sz w:val="24"/>
          <w:szCs w:val="24"/>
          <w:u w:val="single"/>
        </w:rPr>
        <w:t>192.48.117.0</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w:t>
      </w:r>
      <w:r w:rsidRPr="002104F8">
        <w:rPr>
          <w:rFonts w:ascii="宋体" w:hAnsi="宋体" w:cs="仿宋_GB2312" w:hint="eastAsia"/>
          <w:bCs/>
          <w:color w:val="000000" w:themeColor="text1"/>
          <w:kern w:val="0"/>
          <w:szCs w:val="21"/>
        </w:rPr>
        <w:tab/>
        <w:t>C类地址</w:t>
      </w:r>
    </w:p>
    <w:p w14:paraId="279F644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C类地址：192.168.0.0~192.168.255.255</w:t>
      </w:r>
    </w:p>
    <w:p w14:paraId="28D7822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网络地址的算法就是拿IP地址和掩码就行二进制与运算，再把运算结果转换为十进制，因为此题是自然分类的网段所以掩码为255.255.255.0，与IP地址进行“与运算”(乘法运算)结果就是192.48.117.0/24。</w:t>
      </w:r>
    </w:p>
    <w:p w14:paraId="6EA954D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128457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80. 下面关于IP 地址的说法正确的是__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ABC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__。（选择一项或多项）</w:t>
      </w:r>
    </w:p>
    <w:p w14:paraId="30FE018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IP 地址由两部分组成：网络号和主机号。</w:t>
      </w:r>
    </w:p>
    <w:p w14:paraId="1B8E934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A 类IP 地址的网络号有8 位，实际的可变位数为7 位。</w:t>
      </w:r>
      <w:proofErr w:type="gramStart"/>
      <w:r w:rsidRPr="002104F8">
        <w:rPr>
          <w:rFonts w:ascii="宋体" w:hAnsi="宋体" w:cs="仿宋_GB2312"/>
          <w:bCs/>
          <w:color w:val="000000" w:themeColor="text1"/>
          <w:kern w:val="0"/>
          <w:szCs w:val="21"/>
        </w:rPr>
        <w:t>网络地址的最高位必须是“</w:t>
      </w:r>
      <w:proofErr w:type="gramEnd"/>
      <w:r w:rsidRPr="002104F8">
        <w:rPr>
          <w:rFonts w:ascii="宋体" w:hAnsi="宋体" w:cs="仿宋_GB2312"/>
          <w:bCs/>
          <w:color w:val="000000" w:themeColor="text1"/>
          <w:kern w:val="0"/>
          <w:szCs w:val="21"/>
        </w:rPr>
        <w:t>0”</w:t>
      </w:r>
    </w:p>
    <w:p w14:paraId="47B40951" w14:textId="77777777" w:rsidR="00F30193" w:rsidRPr="002104F8" w:rsidRDefault="00F30193" w:rsidP="00F30193">
      <w:pPr>
        <w:tabs>
          <w:tab w:val="center" w:pos="4819"/>
        </w:tabs>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D 类IP 地址通常作为组播地址。</w:t>
      </w:r>
      <w:r w:rsidRPr="002104F8">
        <w:rPr>
          <w:rFonts w:ascii="宋体" w:hAnsi="宋体" w:cs="仿宋_GB2312"/>
          <w:bCs/>
          <w:color w:val="000000" w:themeColor="text1"/>
          <w:kern w:val="0"/>
          <w:szCs w:val="21"/>
        </w:rPr>
        <w:tab/>
      </w:r>
    </w:p>
    <w:p w14:paraId="60D6470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地址转换（NAT）技术通常用于解决A 类地址到C 类地址的转换。NAT解决ip地址不足</w:t>
      </w:r>
    </w:p>
    <w:p w14:paraId="1770F41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我们先看错的，D 地址转换(NAT)，这种技术的.目的是为了减少对IPv4地址的浪费而诞生的技术，目前IPv4地址已经分配完了，下一网络时代IPv6也逐渐的到来，作为90后的我现在正处于网络的美好时代啊！呵呵……</w:t>
      </w:r>
    </w:p>
    <w:p w14:paraId="6351414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F41B3E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81. 下面关于IP 地址的说法错误的是_</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CD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__。（选择一项或多项）</w:t>
      </w:r>
    </w:p>
    <w:p w14:paraId="569F9BD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IP 地址由两部分组成：网络号和主机号。</w:t>
      </w:r>
    </w:p>
    <w:p w14:paraId="4429F7F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A 类IP 地址的网络号有8 位，实际的可变位数为7 位。</w:t>
      </w:r>
    </w:p>
    <w:p w14:paraId="191ACAC6"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C 类IP 地址的第一个八位段以100 起始。</w:t>
      </w:r>
      <w:r w:rsidRPr="002104F8">
        <w:rPr>
          <w:rFonts w:ascii="宋体" w:hAnsi="宋体" w:cs="仿宋_GB2312" w:hint="eastAsia"/>
          <w:bCs/>
          <w:color w:val="000000" w:themeColor="text1"/>
          <w:kern w:val="0"/>
          <w:szCs w:val="21"/>
        </w:rPr>
        <w:tab/>
        <w:t>C类地址最高为110</w:t>
      </w:r>
    </w:p>
    <w:p w14:paraId="33E1D41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地址转换（NAT）技术通常用于解决A 类地址到C 类地址的转换。</w:t>
      </w:r>
    </w:p>
    <w:p w14:paraId="7991443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4F42E4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A类地址最高为0，B类地址最高位为10，C类地址最高为110，D类1110，E类1111</w:t>
      </w:r>
    </w:p>
    <w:p w14:paraId="36A1454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C类的IP地址第一个八段是110 开头的是从192—223嘛！！！</w:t>
      </w:r>
    </w:p>
    <w:p w14:paraId="63EB473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41849C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82. 以下关于IP 地址的说法正确的是_</w:t>
      </w:r>
      <w:r w:rsidRPr="002104F8">
        <w:rPr>
          <w:rFonts w:ascii="宋体" w:hAnsi="宋体" w:cs="仿宋_GB2312" w:hint="eastAsia"/>
          <w:bCs/>
          <w:color w:val="FFFFFF" w:themeColor="background1"/>
          <w:kern w:val="0"/>
          <w:szCs w:val="21"/>
        </w:rPr>
        <w:t>__</w:t>
      </w:r>
      <w:r w:rsidRPr="002104F8">
        <w:rPr>
          <w:rFonts w:ascii="宋体" w:hAnsi="宋体" w:cs="仿宋_GB2312" w:hint="eastAsia"/>
          <w:b/>
          <w:bCs/>
          <w:color w:val="FFFFFF" w:themeColor="background1"/>
          <w:kern w:val="0"/>
          <w:sz w:val="24"/>
          <w:szCs w:val="24"/>
          <w:u w:val="single"/>
        </w:rPr>
        <w:t>AC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rPr>
        <w:t>__。（选择一项或多项）</w:t>
      </w:r>
    </w:p>
    <w:p w14:paraId="42D2F24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IP 地址由两部分构成：网络号和主机号</w:t>
      </w:r>
    </w:p>
    <w:p w14:paraId="31A5038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A 类地址的第一个字节为0～126（127 留作他用）不是从0开始i的，1~126</w:t>
      </w:r>
    </w:p>
    <w:p w14:paraId="2285304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IP 地址通常表示为点分十进制形式，例如：10.110.168.121</w:t>
      </w:r>
    </w:p>
    <w:p w14:paraId="6A9AE72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主机号部分二进制全为1 的IP 地址称为网络地址，用来标识一个网络的所有主机</w:t>
      </w:r>
    </w:p>
    <w:p w14:paraId="53A242D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全为0的成为网络地址，全为1的成为广播地址</w:t>
      </w:r>
    </w:p>
    <w:p w14:paraId="12EC22F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A类地址是从1—126,不是从0开始的；网络地址是</w:t>
      </w:r>
      <w:proofErr w:type="gramStart"/>
      <w:r w:rsidRPr="002104F8">
        <w:rPr>
          <w:rFonts w:ascii="宋体" w:hAnsi="宋体" w:cs="仿宋_GB2312" w:hint="eastAsia"/>
          <w:bCs/>
          <w:color w:val="000000" w:themeColor="text1"/>
          <w:kern w:val="0"/>
          <w:szCs w:val="21"/>
        </w:rPr>
        <w:t>主机位全</w:t>
      </w:r>
      <w:proofErr w:type="gramEnd"/>
      <w:r w:rsidRPr="002104F8">
        <w:rPr>
          <w:rFonts w:ascii="宋体" w:hAnsi="宋体" w:cs="仿宋_GB2312" w:hint="eastAsia"/>
          <w:bCs/>
          <w:color w:val="000000" w:themeColor="text1"/>
          <w:kern w:val="0"/>
          <w:szCs w:val="21"/>
        </w:rPr>
        <w:t>为0的是网络地址，</w:t>
      </w:r>
      <w:proofErr w:type="gramStart"/>
      <w:r w:rsidRPr="002104F8">
        <w:rPr>
          <w:rFonts w:ascii="宋体" w:hAnsi="宋体" w:cs="仿宋_GB2312" w:hint="eastAsia"/>
          <w:bCs/>
          <w:color w:val="000000" w:themeColor="text1"/>
          <w:kern w:val="0"/>
          <w:szCs w:val="21"/>
        </w:rPr>
        <w:t>主机位全</w:t>
      </w:r>
      <w:proofErr w:type="gramEnd"/>
      <w:r w:rsidRPr="002104F8">
        <w:rPr>
          <w:rFonts w:ascii="宋体" w:hAnsi="宋体" w:cs="仿宋_GB2312" w:hint="eastAsia"/>
          <w:bCs/>
          <w:color w:val="000000" w:themeColor="text1"/>
          <w:kern w:val="0"/>
          <w:szCs w:val="21"/>
        </w:rPr>
        <w:t>为1是广播地址。</w:t>
      </w:r>
    </w:p>
    <w:p w14:paraId="0806B2F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40CF8B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83. 以下关于IP 地址的说法正确的是__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BCD</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__。（选择一项或多项）</w:t>
      </w:r>
    </w:p>
    <w:p w14:paraId="00AE3A6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A 类地址的第一个字节为0～126（127 留作他用）从1开始</w:t>
      </w:r>
    </w:p>
    <w:p w14:paraId="37045F6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主机号部分二进制全为0 的IP 地址称为网络地址，用来标识一个网络的所有主机。</w:t>
      </w:r>
    </w:p>
    <w:p w14:paraId="3DCD03A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C. IP 地址通常表示为点分十进制形式，例如：10.110.168.121</w:t>
      </w:r>
    </w:p>
    <w:p w14:paraId="7D111D8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IP 地址由两部分构成：网络号和主机号</w:t>
      </w:r>
    </w:p>
    <w:p w14:paraId="14A7201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根据上一题就知道这</w:t>
      </w:r>
      <w:proofErr w:type="gramStart"/>
      <w:r w:rsidRPr="002104F8">
        <w:rPr>
          <w:rFonts w:ascii="宋体" w:hAnsi="宋体" w:cs="仿宋_GB2312" w:hint="eastAsia"/>
          <w:bCs/>
          <w:color w:val="000000" w:themeColor="text1"/>
          <w:kern w:val="0"/>
          <w:szCs w:val="21"/>
        </w:rPr>
        <w:t>题肯定选</w:t>
      </w:r>
      <w:proofErr w:type="gramEnd"/>
      <w:r w:rsidRPr="002104F8">
        <w:rPr>
          <w:rFonts w:ascii="宋体" w:hAnsi="宋体" w:cs="仿宋_GB2312" w:hint="eastAsia"/>
          <w:bCs/>
          <w:color w:val="000000" w:themeColor="text1"/>
          <w:kern w:val="0"/>
          <w:szCs w:val="21"/>
        </w:rPr>
        <w:t>什么啦，对吧！！！</w:t>
      </w:r>
    </w:p>
    <w:p w14:paraId="6A87981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6EE2232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u w:val="single"/>
        </w:rPr>
      </w:pPr>
      <w:r w:rsidRPr="002104F8">
        <w:rPr>
          <w:rFonts w:ascii="宋体" w:hAnsi="宋体" w:cs="仿宋_GB2312" w:hint="eastAsia"/>
          <w:bCs/>
          <w:color w:val="000000" w:themeColor="text1"/>
          <w:kern w:val="0"/>
          <w:szCs w:val="21"/>
        </w:rPr>
        <w:t>84. 以下哪个选项描述的参数可以唯一确定一条TCP 连接？</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E</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000000" w:themeColor="text1"/>
          <w:kern w:val="0"/>
          <w:szCs w:val="21"/>
          <w:u w:val="single"/>
        </w:rPr>
        <w:t xml:space="preserve">   </w:t>
      </w:r>
    </w:p>
    <w:p w14:paraId="746BCB4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源端口号，源IP 地址</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目的端口号，目的IP 地址</w:t>
      </w:r>
    </w:p>
    <w:p w14:paraId="666399C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源端口号，目的端口号</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源MAC 地址，目的MAC 地址</w:t>
      </w:r>
    </w:p>
    <w:p w14:paraId="161009F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以上都不对</w:t>
      </w:r>
    </w:p>
    <w:p w14:paraId="005A2C6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TCP是传输层的协议，它是建立可靠地端到端的连接，它的确定通常情况下是没法确定的，因为应用层会发送什么数据，TCP就会根据其运行的协议来建立连接而还没有确定到某一个参数可以看出它是一条TCP连接。因此选E。</w:t>
      </w:r>
    </w:p>
    <w:p w14:paraId="1E67558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D49B0A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85. TCP 协议通过_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000000" w:themeColor="text1"/>
          <w:kern w:val="0"/>
          <w:szCs w:val="21"/>
        </w:rPr>
        <w:t>__来区分不同的连接。</w:t>
      </w:r>
    </w:p>
    <w:p w14:paraId="0F0BDCC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端口号</w:t>
      </w:r>
      <w:r w:rsidRPr="002104F8">
        <w:rPr>
          <w:rFonts w:ascii="宋体" w:hAnsi="宋体" w:cs="仿宋_GB2312" w:hint="eastAsia"/>
          <w:bCs/>
          <w:color w:val="000000" w:themeColor="text1"/>
          <w:kern w:val="0"/>
          <w:szCs w:val="21"/>
        </w:rPr>
        <w:tab/>
        <w:t>B. 端口号和IP 地址</w:t>
      </w:r>
      <w:r w:rsidRPr="002104F8">
        <w:rPr>
          <w:rFonts w:ascii="宋体" w:hAnsi="宋体" w:cs="仿宋_GB2312" w:hint="eastAsia"/>
          <w:bCs/>
          <w:color w:val="000000" w:themeColor="text1"/>
          <w:kern w:val="0"/>
          <w:szCs w:val="21"/>
        </w:rPr>
        <w:tab/>
        <w:t>C. 端口号和MAC 地址</w:t>
      </w:r>
      <w:proofErr w:type="gramStart"/>
      <w:r w:rsidRPr="002104F8">
        <w:rPr>
          <w:rFonts w:ascii="宋体" w:hAnsi="宋体" w:cs="仿宋_GB2312" w:hint="eastAsia"/>
          <w:bCs/>
          <w:color w:val="000000" w:themeColor="text1"/>
          <w:kern w:val="0"/>
          <w:szCs w:val="21"/>
        </w:rPr>
        <w:tab/>
        <w:t xml:space="preserve">  D.</w:t>
      </w:r>
      <w:proofErr w:type="gramEnd"/>
      <w:r w:rsidRPr="002104F8">
        <w:rPr>
          <w:rFonts w:ascii="宋体" w:hAnsi="宋体" w:cs="仿宋_GB2312" w:hint="eastAsia"/>
          <w:bCs/>
          <w:color w:val="000000" w:themeColor="text1"/>
          <w:kern w:val="0"/>
          <w:szCs w:val="21"/>
        </w:rPr>
        <w:t xml:space="preserve"> IP 地址和MAC 地址</w:t>
      </w:r>
    </w:p>
    <w:p w14:paraId="55208DF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注：一个</w:t>
      </w:r>
      <w:r w:rsidRPr="002104F8">
        <w:rPr>
          <w:rFonts w:ascii="宋体" w:hAnsi="宋体" w:cs="仿宋_GB2312"/>
          <w:bCs/>
          <w:color w:val="000000" w:themeColor="text1"/>
          <w:kern w:val="0"/>
          <w:szCs w:val="21"/>
        </w:rPr>
        <w:t>TCP</w:t>
      </w:r>
      <w:r w:rsidRPr="002104F8">
        <w:rPr>
          <w:rFonts w:ascii="宋体" w:hAnsi="宋体" w:cs="仿宋_GB2312" w:hint="eastAsia"/>
          <w:bCs/>
          <w:color w:val="000000" w:themeColor="text1"/>
          <w:kern w:val="0"/>
          <w:szCs w:val="21"/>
        </w:rPr>
        <w:t>连接由源端口，目的端口，源地址，目的地址唯一确定，即一个</w:t>
      </w:r>
      <w:r w:rsidRPr="002104F8">
        <w:rPr>
          <w:rFonts w:ascii="宋体" w:hAnsi="宋体" w:cs="仿宋_GB2312"/>
          <w:bCs/>
          <w:color w:val="000000" w:themeColor="text1"/>
          <w:kern w:val="0"/>
          <w:szCs w:val="21"/>
        </w:rPr>
        <w:t>socket</w:t>
      </w:r>
      <w:r w:rsidRPr="002104F8">
        <w:rPr>
          <w:rFonts w:ascii="宋体" w:hAnsi="宋体" w:cs="仿宋_GB2312" w:hint="eastAsia"/>
          <w:bCs/>
          <w:color w:val="000000" w:themeColor="text1"/>
          <w:kern w:val="0"/>
          <w:szCs w:val="21"/>
        </w:rPr>
        <w:t>。</w:t>
      </w:r>
    </w:p>
    <w:p w14:paraId="5CF3ED6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TCP协议是通过端口号和IP地址来区分不同的连接的，你应用层发什么数据，TCP来检查你运行的是什么协议，根据协议的端口号和IP地址来区分，最后发送出去。故选 B。</w:t>
      </w:r>
    </w:p>
    <w:p w14:paraId="14E6DDF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7DCF40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86. UDP 协议和TCP 协议头部的共同字段有__</w:t>
      </w:r>
      <w:r w:rsidRPr="002104F8">
        <w:rPr>
          <w:rFonts w:ascii="宋体" w:hAnsi="宋体" w:cs="仿宋_GB2312" w:hint="eastAsia"/>
          <w:b/>
          <w:bCs/>
          <w:color w:val="FFFFFF" w:themeColor="background1"/>
          <w:kern w:val="0"/>
          <w:sz w:val="24"/>
          <w:szCs w:val="24"/>
          <w:u w:val="single"/>
        </w:rPr>
        <w:t>CEF</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w:t>
      </w:r>
    </w:p>
    <w:p w14:paraId="728AF1C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源IP 地址</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流量控制</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校验和</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p>
    <w:p w14:paraId="576A70E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序列号        E. 目的端口</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F. 源端口</w:t>
      </w:r>
    </w:p>
    <w:p w14:paraId="29793EE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注：</w:t>
      </w:r>
      <w:r w:rsidRPr="002104F8">
        <w:rPr>
          <w:rFonts w:ascii="宋体" w:hAnsi="宋体" w:cs="仿宋_GB2312"/>
          <w:bCs/>
          <w:color w:val="000000" w:themeColor="text1"/>
          <w:kern w:val="0"/>
          <w:szCs w:val="21"/>
        </w:rPr>
        <w:t>UDP</w:t>
      </w:r>
      <w:r w:rsidRPr="002104F8">
        <w:rPr>
          <w:rFonts w:ascii="宋体" w:hAnsi="宋体" w:cs="仿宋_GB2312" w:hint="eastAsia"/>
          <w:bCs/>
          <w:color w:val="000000" w:themeColor="text1"/>
          <w:kern w:val="0"/>
          <w:szCs w:val="21"/>
        </w:rPr>
        <w:t>由源端口，目的端口，长度，校验和组成了头部。因此共有的</w:t>
      </w:r>
      <w:proofErr w:type="gramStart"/>
      <w:r w:rsidRPr="002104F8">
        <w:rPr>
          <w:rFonts w:ascii="宋体" w:hAnsi="宋体" w:cs="仿宋_GB2312" w:hint="eastAsia"/>
          <w:bCs/>
          <w:color w:val="000000" w:themeColor="text1"/>
          <w:kern w:val="0"/>
          <w:szCs w:val="21"/>
        </w:rPr>
        <w:t>的</w:t>
      </w:r>
      <w:proofErr w:type="gramEnd"/>
      <w:r w:rsidRPr="002104F8">
        <w:rPr>
          <w:rFonts w:ascii="宋体" w:hAnsi="宋体" w:cs="仿宋_GB2312" w:hint="eastAsia"/>
          <w:bCs/>
          <w:color w:val="000000" w:themeColor="text1"/>
          <w:kern w:val="0"/>
          <w:szCs w:val="21"/>
        </w:rPr>
        <w:t>端口和校验</w:t>
      </w:r>
      <w:proofErr w:type="gramStart"/>
      <w:r w:rsidRPr="002104F8">
        <w:rPr>
          <w:rFonts w:ascii="宋体" w:hAnsi="宋体" w:cs="仿宋_GB2312" w:hint="eastAsia"/>
          <w:bCs/>
          <w:color w:val="000000" w:themeColor="text1"/>
          <w:kern w:val="0"/>
          <w:szCs w:val="21"/>
        </w:rPr>
        <w:t>和</w:t>
      </w:r>
      <w:proofErr w:type="gramEnd"/>
      <w:r w:rsidRPr="002104F8">
        <w:rPr>
          <w:rFonts w:ascii="宋体" w:hAnsi="宋体" w:cs="仿宋_GB2312" w:hint="eastAsia"/>
          <w:bCs/>
          <w:color w:val="000000" w:themeColor="text1"/>
          <w:kern w:val="0"/>
          <w:szCs w:val="21"/>
        </w:rPr>
        <w:t>。</w:t>
      </w:r>
    </w:p>
    <w:p w14:paraId="2B6E211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这一题比较重要，考查的是对TCP和UDP协议报文的掌握程度。TCP和UDP共有字段是校验和、源端口、目的端口。各自具体的格式见书P302页和P313页。</w:t>
      </w:r>
    </w:p>
    <w:p w14:paraId="3AF86A0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6707DC3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87. UDP 协议和TCP 协议头部的共同字段有__</w:t>
      </w:r>
      <w:r w:rsidRPr="002104F8">
        <w:rPr>
          <w:rFonts w:ascii="宋体" w:hAnsi="宋体" w:cs="仿宋_GB2312" w:hint="eastAsia"/>
          <w:b/>
          <w:bCs/>
          <w:color w:val="FFFFFF" w:themeColor="background1"/>
          <w:kern w:val="0"/>
          <w:sz w:val="24"/>
          <w:szCs w:val="24"/>
          <w:u w:val="single"/>
        </w:rPr>
        <w:t>ABE</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w:t>
      </w:r>
    </w:p>
    <w:p w14:paraId="33971B3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源端口</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目的端口</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流量控制</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源IP 地址</w:t>
      </w:r>
    </w:p>
    <w:p w14:paraId="46FCF26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校验和</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F. 序列号</w:t>
      </w:r>
    </w:p>
    <w:p w14:paraId="70EBAA2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这一题比较重要，考查的是对TCP和UDP协议报文的掌握程度。TCP和UDP共有字段是校验和、源端口、目的端口。各自具体的格式见书P302页和P313页。</w:t>
      </w:r>
    </w:p>
    <w:p w14:paraId="1BEAE951" w14:textId="77777777" w:rsidR="00F30193" w:rsidRPr="002104F8" w:rsidRDefault="00F30193" w:rsidP="00F30193">
      <w:pPr>
        <w:rPr>
          <w:rFonts w:ascii="宋体" w:hAnsi="宋体" w:cs="仿宋_GB2312" w:hint="eastAsia"/>
          <w:bCs/>
          <w:color w:val="000000" w:themeColor="text1"/>
          <w:kern w:val="0"/>
          <w:szCs w:val="21"/>
        </w:rPr>
      </w:pPr>
    </w:p>
    <w:p w14:paraId="1E0591C8" w14:textId="77777777" w:rsidR="00F30193" w:rsidRPr="002104F8" w:rsidRDefault="00F30193" w:rsidP="00F30193">
      <w:pPr>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88. 在如图所示的TCP 连接的建立过程中，SYN 中的X 部分应该填入__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w:t>
      </w:r>
    </w:p>
    <w:bookmarkStart w:id="10" w:name="_1393579604"/>
    <w:bookmarkStart w:id="11" w:name="_1393579642"/>
    <w:bookmarkStart w:id="12" w:name="_1393595335"/>
    <w:bookmarkStart w:id="13" w:name="_1393742936"/>
    <w:bookmarkEnd w:id="10"/>
    <w:bookmarkEnd w:id="11"/>
    <w:bookmarkEnd w:id="12"/>
    <w:bookmarkEnd w:id="13"/>
    <w:p w14:paraId="56B678D3" w14:textId="77777777" w:rsidR="00F30193" w:rsidRPr="002104F8" w:rsidRDefault="00F30193" w:rsidP="00F30193">
      <w:pPr>
        <w:jc w:val="center"/>
        <w:rPr>
          <w:rFonts w:ascii="宋体" w:hAnsi="宋体" w:cs="仿宋_GB2312" w:hint="eastAsia"/>
          <w:bCs/>
          <w:color w:val="000000" w:themeColor="text1"/>
          <w:szCs w:val="21"/>
        </w:rPr>
      </w:pPr>
      <w:r w:rsidRPr="002104F8">
        <w:rPr>
          <w:rFonts w:ascii="宋体" w:hAnsi="宋体" w:cs="仿宋_GB2312" w:hint="eastAsia"/>
          <w:bCs/>
          <w:color w:val="000000" w:themeColor="text1"/>
          <w:szCs w:val="21"/>
        </w:rPr>
        <w:object w:dxaOrig="3878" w:dyaOrig="2113" w14:anchorId="30427DA6">
          <v:shape id="_x0000_i1030" type="#_x0000_t75" style="width:323.5pt;height:204.15pt;mso-position-horizontal-relative:page;mso-position-vertical-relative:page" o:ole="">
            <v:imagedata r:id="rId16" o:title=""/>
          </v:shape>
          <o:OLEObject Type="Embed" ProgID="Word.Picture.8" ShapeID="_x0000_i1030" DrawAspect="Content" ObjectID="_1662397789" r:id="rId17"/>
        </w:object>
      </w:r>
    </w:p>
    <w:p w14:paraId="3146285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a</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b</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a+1</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b+1</w:t>
      </w:r>
    </w:p>
    <w:p w14:paraId="6B859A5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(个人见解不一定对啊！还请多多指教！)其实做这种TCP三次握手的题只要记住一句话就行了，确认始终是在序列号上加1即ack=seq+1.</w:t>
      </w:r>
    </w:p>
    <w:p w14:paraId="7F7E0F08" w14:textId="77777777" w:rsidR="00F30193" w:rsidRPr="002104F8" w:rsidRDefault="00F30193" w:rsidP="00F30193">
      <w:pPr>
        <w:rPr>
          <w:rFonts w:ascii="宋体" w:hAnsi="宋体" w:cs="仿宋_GB2312" w:hint="eastAsia"/>
          <w:bCs/>
          <w:color w:val="000000" w:themeColor="text1"/>
          <w:kern w:val="0"/>
          <w:szCs w:val="21"/>
        </w:rPr>
      </w:pPr>
    </w:p>
    <w:p w14:paraId="22139E9E" w14:textId="77777777" w:rsidR="00F30193" w:rsidRPr="002104F8" w:rsidRDefault="00F30193" w:rsidP="00F30193">
      <w:pPr>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89. 在如图所示的TCP 连接的建立过程中，SYN 中的Y 部分应该填入____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000000" w:themeColor="text1"/>
          <w:kern w:val="0"/>
          <w:szCs w:val="21"/>
        </w:rPr>
        <w:t>____。</w:t>
      </w:r>
    </w:p>
    <w:bookmarkStart w:id="14" w:name="_1393579611"/>
    <w:bookmarkStart w:id="15" w:name="_1393579645"/>
    <w:bookmarkStart w:id="16" w:name="_1393595336"/>
    <w:bookmarkStart w:id="17" w:name="_1393742937"/>
    <w:bookmarkEnd w:id="14"/>
    <w:bookmarkEnd w:id="15"/>
    <w:bookmarkEnd w:id="16"/>
    <w:bookmarkEnd w:id="17"/>
    <w:p w14:paraId="65B8DED9" w14:textId="77777777" w:rsidR="00F30193" w:rsidRPr="002104F8" w:rsidRDefault="00F30193" w:rsidP="00F30193">
      <w:pPr>
        <w:jc w:val="center"/>
        <w:rPr>
          <w:rFonts w:ascii="宋体" w:hAnsi="宋体" w:cs="仿宋_GB2312" w:hint="eastAsia"/>
          <w:bCs/>
          <w:color w:val="000000" w:themeColor="text1"/>
          <w:szCs w:val="21"/>
        </w:rPr>
      </w:pPr>
      <w:r w:rsidRPr="002104F8">
        <w:rPr>
          <w:rFonts w:ascii="宋体" w:hAnsi="宋体" w:cs="仿宋_GB2312" w:hint="eastAsia"/>
          <w:bCs/>
          <w:color w:val="000000" w:themeColor="text1"/>
          <w:szCs w:val="21"/>
        </w:rPr>
        <w:object w:dxaOrig="4250" w:dyaOrig="3409" w14:anchorId="01DB1882">
          <v:shape id="_x0000_i1031" type="#_x0000_t75" style="width:353.85pt;height:218.55pt;mso-position-horizontal-relative:page;mso-position-vertical-relative:page" o:ole="">
            <v:imagedata r:id="rId18" o:title=""/>
          </v:shape>
          <o:OLEObject Type="Embed" ProgID="Word.Picture.8" ShapeID="_x0000_i1031" DrawAspect="Content" ObjectID="_1662397790" r:id="rId19"/>
        </w:object>
      </w:r>
    </w:p>
    <w:p w14:paraId="004A27A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a</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b</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a+1</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 xml:space="preserve">D. b+1    </w:t>
      </w:r>
    </w:p>
    <w:p w14:paraId="37E06FC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(个人见解不一定对啊！还请多多指教！)其实做这种TCP三次握手的题只要记住一句话就行了，确认始终是在序列号上加1即ack=seq+1.</w:t>
      </w:r>
    </w:p>
    <w:p w14:paraId="382C5EDD" w14:textId="77777777" w:rsidR="00F30193" w:rsidRPr="002104F8" w:rsidRDefault="00F30193" w:rsidP="00F30193">
      <w:pPr>
        <w:rPr>
          <w:rFonts w:ascii="宋体" w:hAnsi="宋体" w:cs="仿宋_GB2312" w:hint="eastAsia"/>
          <w:bCs/>
          <w:color w:val="000000" w:themeColor="text1"/>
          <w:kern w:val="0"/>
          <w:szCs w:val="21"/>
        </w:rPr>
      </w:pPr>
    </w:p>
    <w:p w14:paraId="1940100A" w14:textId="77777777" w:rsidR="00F30193" w:rsidRPr="002104F8" w:rsidRDefault="00F30193" w:rsidP="00F30193">
      <w:pPr>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90. 在如图所示的TCP 连接的拆除过程中，ACK 中的X 部分应该填入__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w:t>
      </w:r>
    </w:p>
    <w:bookmarkStart w:id="18" w:name="_1393579619"/>
    <w:bookmarkStart w:id="19" w:name="_1393579647"/>
    <w:bookmarkStart w:id="20" w:name="_1393595337"/>
    <w:bookmarkStart w:id="21" w:name="_1393742938"/>
    <w:bookmarkEnd w:id="18"/>
    <w:bookmarkEnd w:id="19"/>
    <w:bookmarkEnd w:id="20"/>
    <w:bookmarkEnd w:id="21"/>
    <w:p w14:paraId="49B41B9C" w14:textId="77777777" w:rsidR="00F30193" w:rsidRPr="002104F8" w:rsidRDefault="00F30193" w:rsidP="00F30193">
      <w:pPr>
        <w:jc w:val="center"/>
        <w:rPr>
          <w:rFonts w:ascii="宋体" w:hAnsi="宋体" w:cs="仿宋_GB2312" w:hint="eastAsia"/>
          <w:bCs/>
          <w:color w:val="000000" w:themeColor="text1"/>
          <w:szCs w:val="21"/>
        </w:rPr>
      </w:pPr>
      <w:r w:rsidRPr="002104F8">
        <w:rPr>
          <w:rFonts w:ascii="宋体" w:hAnsi="宋体" w:cs="仿宋_GB2312" w:hint="eastAsia"/>
          <w:bCs/>
          <w:color w:val="000000" w:themeColor="text1"/>
          <w:szCs w:val="21"/>
        </w:rPr>
        <w:object w:dxaOrig="7261" w:dyaOrig="6151" w14:anchorId="4D47E67A">
          <v:shape id="_x0000_i1032" type="#_x0000_t75" style="width:363.1pt;height:270.5pt;mso-position-horizontal-relative:page;mso-position-vertical-relative:page" o:ole="">
            <v:imagedata r:id="rId20" o:title=""/>
          </v:shape>
          <o:OLEObject Type="Embed" ProgID="Word.Picture.8" ShapeID="_x0000_i1032" DrawAspect="Content" ObjectID="_1662397791" r:id="rId21"/>
        </w:object>
      </w:r>
    </w:p>
    <w:p w14:paraId="1D94108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q</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p+1</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q+1</w:t>
      </w:r>
    </w:p>
    <w:p w14:paraId="544BEC1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(个人见解不一定对啊！还请多多指教！)其实做这种TCP三次握手的题只要记住一句话就行了，确认始终是在序列号上加1即ack=seq+1.</w:t>
      </w:r>
    </w:p>
    <w:p w14:paraId="7FAD9D73" w14:textId="77777777" w:rsidR="00F30193" w:rsidRPr="002104F8" w:rsidRDefault="00F30193" w:rsidP="00F30193">
      <w:pPr>
        <w:rPr>
          <w:rFonts w:ascii="宋体" w:hAnsi="宋体" w:cs="仿宋_GB2312" w:hint="eastAsia"/>
          <w:bCs/>
          <w:color w:val="000000" w:themeColor="text1"/>
          <w:kern w:val="0"/>
          <w:szCs w:val="21"/>
        </w:rPr>
      </w:pPr>
    </w:p>
    <w:p w14:paraId="427E3638" w14:textId="77777777" w:rsidR="00F30193" w:rsidRPr="002104F8" w:rsidRDefault="00F30193" w:rsidP="00F30193">
      <w:pPr>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91. 在如图所示的TCP 连接的拆除过程中，FIN 中的Y 部分应该填入__</w:t>
      </w:r>
      <w:r w:rsidRPr="002104F8">
        <w:rPr>
          <w:rFonts w:ascii="宋体" w:hAnsi="宋体" w:cs="仿宋_GB2312" w:hint="eastAsia"/>
          <w:bCs/>
          <w:color w:val="FFFFFF" w:themeColor="background1"/>
          <w:kern w:val="0"/>
          <w:szCs w:val="21"/>
          <w:u w:val="single"/>
        </w:rPr>
        <w:t xml:space="preserve">  </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000000" w:themeColor="text1"/>
          <w:kern w:val="0"/>
          <w:szCs w:val="21"/>
          <w:u w:val="single"/>
        </w:rPr>
        <w:t xml:space="preserve">  </w:t>
      </w:r>
      <w:r w:rsidRPr="002104F8">
        <w:rPr>
          <w:rFonts w:ascii="宋体" w:hAnsi="宋体" w:cs="仿宋_GB2312" w:hint="eastAsia"/>
          <w:bCs/>
          <w:color w:val="000000" w:themeColor="text1"/>
          <w:kern w:val="0"/>
          <w:szCs w:val="21"/>
        </w:rPr>
        <w:t>____。</w:t>
      </w:r>
    </w:p>
    <w:bookmarkStart w:id="22" w:name="_1393579627"/>
    <w:bookmarkStart w:id="23" w:name="_1393579644"/>
    <w:bookmarkStart w:id="24" w:name="_1393595338"/>
    <w:bookmarkEnd w:id="22"/>
    <w:bookmarkEnd w:id="23"/>
    <w:bookmarkEnd w:id="24"/>
    <w:p w14:paraId="7EF2DC7B" w14:textId="77777777" w:rsidR="00F30193" w:rsidRPr="002104F8" w:rsidRDefault="00F30193" w:rsidP="00F30193">
      <w:pPr>
        <w:jc w:val="center"/>
        <w:rPr>
          <w:rFonts w:ascii="宋体" w:hAnsi="宋体" w:cs="仿宋_GB2312" w:hint="eastAsia"/>
          <w:bCs/>
          <w:color w:val="000000" w:themeColor="text1"/>
          <w:szCs w:val="21"/>
        </w:rPr>
      </w:pPr>
      <w:r w:rsidRPr="002104F8">
        <w:rPr>
          <w:rFonts w:ascii="宋体" w:hAnsi="宋体" w:cs="仿宋_GB2312" w:hint="eastAsia"/>
          <w:bCs/>
          <w:color w:val="000000" w:themeColor="text1"/>
          <w:szCs w:val="21"/>
        </w:rPr>
        <w:object w:dxaOrig="4250" w:dyaOrig="3710" w14:anchorId="5A61B974">
          <v:shape id="_x0000_i1033" type="#_x0000_t75" style="width:353.85pt;height:247.9pt;mso-position-horizontal-relative:page;mso-position-vertical-relative:page" o:ole="">
            <v:imagedata r:id="rId22" o:title=""/>
          </v:shape>
          <o:OLEObject Type="Embed" ProgID="Word.Picture.8" ShapeID="_x0000_i1033" DrawAspect="Content" ObjectID="_1662397792" r:id="rId23"/>
        </w:object>
      </w:r>
    </w:p>
    <w:p w14:paraId="4601483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q</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p+1</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q+1</w:t>
      </w:r>
    </w:p>
    <w:p w14:paraId="3A3CC87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(个人见解不一定对啊！还请多多指教！)其实做这种TCP三次握手的题只要记住一句话就行了，确认始终是在序列号上加1即ack=seq+1.</w:t>
      </w:r>
    </w:p>
    <w:p w14:paraId="48E4411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77A12B5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92. 下列关于路由器特点的描述，正确的是_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ACD</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w:t>
      </w:r>
    </w:p>
    <w:p w14:paraId="7D07FC8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A. 是网络层设备</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p>
    <w:p w14:paraId="3670683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B. 根据链路层信息进行路由转发  </w:t>
      </w:r>
    </w:p>
    <w:p w14:paraId="1159F7D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依据网络层信息实现路由转发的，而不是链路层，</w:t>
      </w:r>
      <w:proofErr w:type="gramStart"/>
      <w:r w:rsidRPr="002104F8">
        <w:rPr>
          <w:rFonts w:ascii="宋体" w:hAnsi="宋体" w:cs="仿宋_GB2312" w:hint="eastAsia"/>
          <w:bCs/>
          <w:color w:val="000000" w:themeColor="text1"/>
          <w:kern w:val="0"/>
          <w:szCs w:val="21"/>
        </w:rPr>
        <w:t>链路层那是</w:t>
      </w:r>
      <w:proofErr w:type="gramEnd"/>
      <w:r w:rsidRPr="002104F8">
        <w:rPr>
          <w:rFonts w:ascii="宋体" w:hAnsi="宋体" w:cs="仿宋_GB2312" w:hint="eastAsia"/>
          <w:bCs/>
          <w:color w:val="000000" w:themeColor="text1"/>
          <w:kern w:val="0"/>
          <w:szCs w:val="21"/>
        </w:rPr>
        <w:t>交换机</w:t>
      </w:r>
    </w:p>
    <w:p w14:paraId="4385DD5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提供丰富的接口类型</w:t>
      </w:r>
    </w:p>
    <w:p w14:paraId="0189B54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可以支持多种路由协议</w:t>
      </w:r>
    </w:p>
    <w:p w14:paraId="1AFBB6F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B 路由器是网络层的设备它是依据网络层信息实现路由转发的，而不是链路层，</w:t>
      </w:r>
      <w:proofErr w:type="gramStart"/>
      <w:r w:rsidRPr="002104F8">
        <w:rPr>
          <w:rFonts w:ascii="宋体" w:hAnsi="宋体" w:cs="仿宋_GB2312" w:hint="eastAsia"/>
          <w:bCs/>
          <w:color w:val="000000" w:themeColor="text1"/>
          <w:kern w:val="0"/>
          <w:szCs w:val="21"/>
        </w:rPr>
        <w:t>链路层那是</w:t>
      </w:r>
      <w:proofErr w:type="gramEnd"/>
      <w:r w:rsidRPr="002104F8">
        <w:rPr>
          <w:rFonts w:ascii="宋体" w:hAnsi="宋体" w:cs="仿宋_GB2312" w:hint="eastAsia"/>
          <w:bCs/>
          <w:color w:val="000000" w:themeColor="text1"/>
          <w:kern w:val="0"/>
          <w:szCs w:val="21"/>
        </w:rPr>
        <w:t>交换机。因此选ACD。</w:t>
      </w:r>
    </w:p>
    <w:p w14:paraId="45A5E8B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8DE4795"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93. 下列关于Comware 特点的描述，正确的是__</w:t>
      </w:r>
      <w:r w:rsidRPr="002104F8">
        <w:rPr>
          <w:rFonts w:ascii="宋体" w:hAnsi="宋体" w:cs="仿宋_GB2312" w:hint="eastAsia"/>
          <w:b/>
          <w:bCs/>
          <w:color w:val="FFFFFF" w:themeColor="background1"/>
          <w:kern w:val="0"/>
          <w:sz w:val="24"/>
          <w:szCs w:val="24"/>
          <w:u w:val="single"/>
        </w:rPr>
        <w:t>ABCDE</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w:t>
      </w:r>
    </w:p>
    <w:p w14:paraId="526CE1A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支持IPv4 和IPv6 双协议</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支持多CPU</w:t>
      </w:r>
    </w:p>
    <w:p w14:paraId="361A1BF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路由和交换功能融合</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高可靠性和弹性拓展</w:t>
      </w:r>
    </w:p>
    <w:p w14:paraId="22B07B9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E. 灵活的裁减和定制功能</w:t>
      </w:r>
    </w:p>
    <w:p w14:paraId="6782696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此题属于记忆性的题目，</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书本P39页。</w:t>
      </w:r>
    </w:p>
    <w:p w14:paraId="1111B56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6F694AB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94. 通过控制台（Console）端口配置刚出厂未经配置的MSR 路由器，终端的串口波特率应设置为_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w:t>
      </w:r>
    </w:p>
    <w:p w14:paraId="3563686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9600</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2400</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115200</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38400</w:t>
      </w:r>
    </w:p>
    <w:p w14:paraId="41AA0ED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此题属于记忆性的题目，</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书本P45页。</w:t>
      </w:r>
    </w:p>
    <w:p w14:paraId="34072D0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25691B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95. 下面关于H3C 设备中VTY 特点的描述，正确的是_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B</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___。（选择一项或多项）</w:t>
      </w:r>
    </w:p>
    <w:p w14:paraId="1E20500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只用于对设备进行Telnet</w:t>
      </w:r>
      <w:r w:rsidRPr="002104F8">
        <w:rPr>
          <w:rFonts w:ascii="宋体" w:hAnsi="宋体" w:cs="仿宋_GB2312" w:hint="eastAsia"/>
          <w:bCs/>
          <w:color w:val="000000" w:themeColor="text1"/>
          <w:kern w:val="0"/>
          <w:szCs w:val="21"/>
        </w:rPr>
        <w:tab/>
        <w:t xml:space="preserve"> 还可以server type ftp</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r>
    </w:p>
    <w:p w14:paraId="58ABDC4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每台设备可以支持多个VTY 用户同时访问</w:t>
      </w:r>
    </w:p>
    <w:p w14:paraId="542DD28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xml:space="preserve">C. 每个VTY </w:t>
      </w:r>
      <w:proofErr w:type="gramStart"/>
      <w:r w:rsidRPr="002104F8">
        <w:rPr>
          <w:rFonts w:ascii="宋体" w:hAnsi="宋体" w:cs="仿宋_GB2312" w:hint="eastAsia"/>
          <w:bCs/>
          <w:color w:val="000000" w:themeColor="text1"/>
          <w:kern w:val="0"/>
          <w:szCs w:val="21"/>
        </w:rPr>
        <w:t>用户对应一个物理接口  虚拟接口</w:t>
      </w:r>
      <w:proofErr w:type="gramEnd"/>
      <w:r w:rsidRPr="002104F8">
        <w:rPr>
          <w:rFonts w:ascii="宋体" w:hAnsi="宋体" w:cs="仿宋_GB2312" w:hint="eastAsia"/>
          <w:bCs/>
          <w:color w:val="000000" w:themeColor="text1"/>
          <w:kern w:val="0"/>
          <w:szCs w:val="21"/>
        </w:rPr>
        <w:t>，根本无实际接口</w:t>
      </w:r>
    </w:p>
    <w:p w14:paraId="7CF1625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不支持无密码验证   支持认证，配置过用户，密码</w:t>
      </w:r>
    </w:p>
    <w:p w14:paraId="5357C99A"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注：</w:t>
      </w:r>
      <w:r w:rsidRPr="002104F8">
        <w:rPr>
          <w:rFonts w:ascii="宋体" w:hAnsi="宋体" w:cs="仿宋_GB2312"/>
          <w:bCs/>
          <w:color w:val="000000" w:themeColor="text1"/>
          <w:kern w:val="0"/>
          <w:szCs w:val="21"/>
        </w:rPr>
        <w:t>VTY</w:t>
      </w:r>
      <w:r w:rsidRPr="002104F8">
        <w:rPr>
          <w:rFonts w:ascii="宋体" w:hAnsi="宋体" w:cs="仿宋_GB2312" w:hint="eastAsia"/>
          <w:bCs/>
          <w:color w:val="000000" w:themeColor="text1"/>
          <w:kern w:val="0"/>
          <w:szCs w:val="21"/>
        </w:rPr>
        <w:t>即虚拟登陆接口，支持多用户、支持认证等</w:t>
      </w:r>
    </w:p>
    <w:p w14:paraId="69DDF2C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考查的是命令视图，在H3C中命令的视图分为：用户视图、系统视图、路由协议视图、接口视图、用户界面视图。其中用户界面视图又包括：AUX用户界面视图、TTY(实体类型终端)用户界面视图、VTY(虚拟类型)用户界面视图。那么对于VTY视图来说，每台设备可以支持多个VTY用户同时访问，用命令user-interface vty 0 4 一次性配置5个用户的验证方式，同时可以有5个用户同时登陆。因此只有B是正确的。而 A 来说，它们描述的不是同一个，一个是telnet，一个是视图，两个不搭嘎。C的话肯定是错的，VTY与物理接口没有对应的关系，D的话更不用说了，肯定支持无密码验证了。</w:t>
      </w:r>
    </w:p>
    <w:p w14:paraId="02B7DAB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624D91B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54DB018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96. SSH 默认使用TCP 端口号__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rPr>
        <w:t>_</w:t>
      </w:r>
      <w:r w:rsidRPr="002104F8">
        <w:rPr>
          <w:rFonts w:ascii="宋体" w:hAnsi="宋体" w:cs="仿宋_GB2312" w:hint="eastAsia"/>
          <w:bCs/>
          <w:color w:val="000000" w:themeColor="text1"/>
          <w:kern w:val="0"/>
          <w:szCs w:val="21"/>
        </w:rPr>
        <w:t>___。（选择一项或多项）</w:t>
      </w:r>
    </w:p>
    <w:p w14:paraId="70D67AC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20</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21</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22</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23</w:t>
      </w:r>
    </w:p>
    <w:p w14:paraId="6F31CD6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SSH(安全外壳)是一种远程登录的方式，和telnet一样，支持多个用户连接。它是基于TCP建立连接的，其端口号是22。</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书本P47页。</w:t>
      </w:r>
    </w:p>
    <w:p w14:paraId="64A10A6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1182D18"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97. 如果需要在MSR 上配置</w:t>
      </w:r>
      <w:proofErr w:type="gramStart"/>
      <w:r w:rsidRPr="002104F8">
        <w:rPr>
          <w:rFonts w:ascii="宋体" w:hAnsi="宋体" w:cs="仿宋_GB2312" w:hint="eastAsia"/>
          <w:bCs/>
          <w:color w:val="000000" w:themeColor="text1"/>
          <w:kern w:val="0"/>
          <w:szCs w:val="21"/>
        </w:rPr>
        <w:t>以太口</w:t>
      </w:r>
      <w:proofErr w:type="gramEnd"/>
      <w:r w:rsidRPr="002104F8">
        <w:rPr>
          <w:rFonts w:ascii="宋体" w:hAnsi="宋体" w:cs="仿宋_GB2312" w:hint="eastAsia"/>
          <w:bCs/>
          <w:color w:val="000000" w:themeColor="text1"/>
          <w:kern w:val="0"/>
          <w:szCs w:val="21"/>
        </w:rPr>
        <w:t>的IP 地址，应该在_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C</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下配置。</w:t>
      </w:r>
    </w:p>
    <w:p w14:paraId="67869CE0"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系统视图</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B. 用户视图</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C. 接口视图</w:t>
      </w:r>
      <w:r w:rsidRPr="002104F8">
        <w:rPr>
          <w:rFonts w:ascii="宋体" w:hAnsi="宋体" w:cs="仿宋_GB2312" w:hint="eastAsia"/>
          <w:bCs/>
          <w:color w:val="000000" w:themeColor="text1"/>
          <w:kern w:val="0"/>
          <w:szCs w:val="21"/>
        </w:rPr>
        <w:tab/>
      </w:r>
      <w:r w:rsidRPr="002104F8">
        <w:rPr>
          <w:rFonts w:ascii="宋体" w:hAnsi="宋体" w:cs="仿宋_GB2312" w:hint="eastAsia"/>
          <w:bCs/>
          <w:color w:val="000000" w:themeColor="text1"/>
          <w:kern w:val="0"/>
          <w:szCs w:val="21"/>
        </w:rPr>
        <w:tab/>
        <w:t>D. 路由协议视图</w:t>
      </w:r>
    </w:p>
    <w:p w14:paraId="323D2F3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配置接口的IP地址，肯定是在接口视图下面做啦！！！！</w:t>
      </w:r>
    </w:p>
    <w:p w14:paraId="70484144"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EFCBF1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98. 下面关于H3C 网络设备升级的说法，正确的是_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D</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__。（选择一项或多项）</w:t>
      </w:r>
    </w:p>
    <w:p w14:paraId="613AE8A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lastRenderedPageBreak/>
        <w:t>A. 使用Xmodem 升级可以达到与FTP 一样的速度</w:t>
      </w:r>
    </w:p>
    <w:p w14:paraId="2BFB798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当使用FTP 升级时，设备只能做FTP 客户端（也可以作为服务器）</w:t>
      </w:r>
    </w:p>
    <w:p w14:paraId="6972E2DF"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在设备无法引导到命令行模式而需要对操作系统软件进行升级时，只能使用Xmodem 方式</w:t>
      </w:r>
    </w:p>
    <w:p w14:paraId="77767E3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在客户端和服务器之间不便于复杂交互的环境下，可以使用TFTP 进行升级</w:t>
      </w:r>
    </w:p>
    <w:p w14:paraId="17D60CA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09B1484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注：</w:t>
      </w:r>
      <w:proofErr w:type="gramStart"/>
      <w:r w:rsidRPr="002104F8">
        <w:rPr>
          <w:rFonts w:ascii="宋体" w:hAnsi="宋体" w:cs="仿宋_GB2312" w:hint="eastAsia"/>
          <w:bCs/>
          <w:color w:val="000000" w:themeColor="text1"/>
          <w:kern w:val="0"/>
          <w:szCs w:val="21"/>
        </w:rPr>
        <w:t>当无法</w:t>
      </w:r>
      <w:proofErr w:type="gramEnd"/>
      <w:r w:rsidRPr="002104F8">
        <w:rPr>
          <w:rFonts w:ascii="宋体" w:hAnsi="宋体" w:cs="仿宋_GB2312" w:hint="eastAsia"/>
          <w:bCs/>
          <w:color w:val="000000" w:themeColor="text1"/>
          <w:kern w:val="0"/>
          <w:szCs w:val="21"/>
        </w:rPr>
        <w:t>进入设备时，可以通过</w:t>
      </w:r>
      <w:r w:rsidRPr="002104F8">
        <w:rPr>
          <w:rFonts w:ascii="宋体" w:hAnsi="宋体" w:cs="仿宋_GB2312"/>
          <w:bCs/>
          <w:color w:val="000000" w:themeColor="text1"/>
          <w:kern w:val="0"/>
          <w:szCs w:val="21"/>
        </w:rPr>
        <w:t>bootrom</w:t>
      </w:r>
      <w:r w:rsidRPr="002104F8">
        <w:rPr>
          <w:rFonts w:ascii="宋体" w:hAnsi="宋体" w:cs="仿宋_GB2312" w:hint="eastAsia"/>
          <w:bCs/>
          <w:color w:val="000000" w:themeColor="text1"/>
          <w:kern w:val="0"/>
          <w:szCs w:val="21"/>
        </w:rPr>
        <w:t>菜单采用</w:t>
      </w:r>
      <w:r w:rsidRPr="002104F8">
        <w:rPr>
          <w:rFonts w:ascii="宋体" w:hAnsi="宋体" w:cs="仿宋_GB2312"/>
          <w:bCs/>
          <w:color w:val="000000" w:themeColor="text1"/>
          <w:kern w:val="0"/>
          <w:szCs w:val="21"/>
        </w:rPr>
        <w:t xml:space="preserve">FTP/TFTP/Xmodem </w:t>
      </w:r>
      <w:r w:rsidRPr="002104F8">
        <w:rPr>
          <w:rFonts w:ascii="宋体" w:hAnsi="宋体" w:cs="仿宋_GB2312" w:hint="eastAsia"/>
          <w:bCs/>
          <w:color w:val="000000" w:themeColor="text1"/>
          <w:kern w:val="0"/>
          <w:szCs w:val="21"/>
        </w:rPr>
        <w:t>方式升级。</w:t>
      </w:r>
    </w:p>
    <w:p w14:paraId="712F8AAF"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首先我们</w:t>
      </w:r>
      <w:proofErr w:type="gramStart"/>
      <w:r w:rsidRPr="002104F8">
        <w:rPr>
          <w:rFonts w:ascii="宋体" w:hAnsi="宋体" w:cs="仿宋_GB2312" w:hint="eastAsia"/>
          <w:bCs/>
          <w:color w:val="000000" w:themeColor="text1"/>
          <w:kern w:val="0"/>
          <w:szCs w:val="21"/>
        </w:rPr>
        <w:t>看正确</w:t>
      </w:r>
      <w:proofErr w:type="gramEnd"/>
      <w:r w:rsidRPr="002104F8">
        <w:rPr>
          <w:rFonts w:ascii="宋体" w:hAnsi="宋体" w:cs="仿宋_GB2312" w:hint="eastAsia"/>
          <w:bCs/>
          <w:color w:val="000000" w:themeColor="text1"/>
          <w:kern w:val="0"/>
          <w:szCs w:val="21"/>
        </w:rPr>
        <w:t>的 D ，详解加书本P72页。而 B 的说法肯定是错的，在升级的时候设备既可以作为客户端，也可以作为服务器；C 的话，在无法使用命令的时候对操作系统升级，可以进入BootROM菜单，此时可以用TFTP/FTP进行升级操作。至于 A 说的那样速度可以达到一样，这个本人还真是不太了解！！！</w:t>
      </w:r>
    </w:p>
    <w:p w14:paraId="47E85E2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3871AEE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99. 下面关于H3C 网络设备升级的说法，正确的是__</w:t>
      </w:r>
      <w:r w:rsidRPr="002104F8">
        <w:rPr>
          <w:rFonts w:ascii="宋体" w:hAnsi="宋体" w:cs="仿宋_GB2312" w:hint="eastAsia"/>
          <w:b/>
          <w:bCs/>
          <w:color w:val="FFFFFF" w:themeColor="background1"/>
          <w:kern w:val="0"/>
          <w:sz w:val="24"/>
          <w:szCs w:val="24"/>
          <w:u w:val="single"/>
        </w:rPr>
        <w:t>BCD</w:t>
      </w:r>
      <w:r w:rsidRPr="002104F8">
        <w:rPr>
          <w:rFonts w:ascii="宋体" w:hAnsi="宋体" w:cs="仿宋_GB2312" w:hint="eastAsia"/>
          <w:bCs/>
          <w:color w:val="FFFFFF" w:themeColor="background1"/>
          <w:kern w:val="0"/>
          <w:szCs w:val="21"/>
        </w:rPr>
        <w:t>___</w:t>
      </w:r>
      <w:r w:rsidRPr="002104F8">
        <w:rPr>
          <w:rFonts w:ascii="宋体" w:hAnsi="宋体" w:cs="仿宋_GB2312" w:hint="eastAsia"/>
          <w:bCs/>
          <w:color w:val="000000" w:themeColor="text1"/>
          <w:kern w:val="0"/>
          <w:szCs w:val="21"/>
        </w:rPr>
        <w:t>。（选择一项或多项）</w:t>
      </w:r>
    </w:p>
    <w:p w14:paraId="7C4FA37D"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使用Xmodem 升级可以达到与FTP 一样的速度</w:t>
      </w:r>
    </w:p>
    <w:p w14:paraId="163FEEDE"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当使用FTP 升级时，设备可以作为FTP 服务器端或客户端</w:t>
      </w:r>
    </w:p>
    <w:p w14:paraId="2DBB8940" w14:textId="77777777" w:rsidR="00F30193" w:rsidRPr="002104F8" w:rsidRDefault="00F30193" w:rsidP="00F30193">
      <w:pPr>
        <w:autoSpaceDE w:val="0"/>
        <w:autoSpaceDN w:val="0"/>
        <w:adjustRightInd w:val="0"/>
        <w:ind w:left="315" w:hangingChars="150" w:hanging="315"/>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在设备无法引导到命令行模式而需要对操作系统软件进行升级时，可以使用Xmodem 和TFTP 方式</w:t>
      </w:r>
    </w:p>
    <w:p w14:paraId="0E8D247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在客户端和服务器之间不便于复杂交互的环境下，可以使用TFTP 进行升级</w:t>
      </w:r>
    </w:p>
    <w:p w14:paraId="57BD606B"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这题就和上一题是一样的，再此就不在多做解释了！！！！</w:t>
      </w:r>
    </w:p>
    <w:p w14:paraId="1728CBA1"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p>
    <w:p w14:paraId="1318A267"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100. 下列选项中对路由器系统的启动过程描述正确的是_</w:t>
      </w:r>
      <w:r w:rsidRPr="002104F8">
        <w:rPr>
          <w:rFonts w:ascii="宋体" w:hAnsi="宋体" w:cs="仿宋_GB2312" w:hint="eastAsia"/>
          <w:bCs/>
          <w:color w:val="FFFFFF" w:themeColor="background1"/>
          <w:kern w:val="0"/>
          <w:szCs w:val="21"/>
        </w:rPr>
        <w:t>_</w:t>
      </w:r>
      <w:r w:rsidRPr="002104F8">
        <w:rPr>
          <w:rFonts w:ascii="宋体" w:hAnsi="宋体" w:cs="仿宋_GB2312" w:hint="eastAsia"/>
          <w:b/>
          <w:bCs/>
          <w:color w:val="FFFFFF" w:themeColor="background1"/>
          <w:kern w:val="0"/>
          <w:sz w:val="24"/>
          <w:szCs w:val="24"/>
          <w:u w:val="single"/>
        </w:rPr>
        <w:t>A</w:t>
      </w:r>
      <w:r w:rsidRPr="002104F8">
        <w:rPr>
          <w:rFonts w:ascii="宋体" w:hAnsi="宋体" w:cs="仿宋_GB2312" w:hint="eastAsia"/>
          <w:bCs/>
          <w:color w:val="FFFFFF" w:themeColor="background1"/>
          <w:kern w:val="0"/>
          <w:szCs w:val="21"/>
        </w:rPr>
        <w:t>__</w:t>
      </w:r>
      <w:r w:rsidRPr="002104F8">
        <w:rPr>
          <w:rFonts w:ascii="宋体" w:hAnsi="宋体" w:cs="仿宋_GB2312" w:hint="eastAsia"/>
          <w:bCs/>
          <w:color w:val="000000" w:themeColor="text1"/>
          <w:kern w:val="0"/>
          <w:szCs w:val="21"/>
        </w:rPr>
        <w:t>__。</w:t>
      </w:r>
    </w:p>
    <w:p w14:paraId="331B04C3"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A. 内存检测------启动bootrom------应用程序解压-------应用程序加载</w:t>
      </w:r>
    </w:p>
    <w:p w14:paraId="2E928149"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B. 启动bootrom------内存检测------应用程序加载</w:t>
      </w:r>
    </w:p>
    <w:p w14:paraId="45769C32"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C. 应用程序解压------应用程序加载------启动bootrom------内存检测</w:t>
      </w:r>
    </w:p>
    <w:p w14:paraId="7252F95C" w14:textId="77777777" w:rsidR="00F30193" w:rsidRPr="002104F8"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D. 内存检测------应用程序解压------应用程序加载</w:t>
      </w:r>
    </w:p>
    <w:p w14:paraId="74353E66" w14:textId="77777777" w:rsidR="00F30193" w:rsidRPr="00F30193" w:rsidRDefault="00F30193" w:rsidP="00F30193">
      <w:pPr>
        <w:autoSpaceDE w:val="0"/>
        <w:autoSpaceDN w:val="0"/>
        <w:adjustRightInd w:val="0"/>
        <w:jc w:val="left"/>
        <w:rPr>
          <w:rFonts w:ascii="宋体" w:hAnsi="宋体" w:cs="仿宋_GB2312" w:hint="eastAsia"/>
          <w:bCs/>
          <w:color w:val="000000" w:themeColor="text1"/>
          <w:kern w:val="0"/>
          <w:szCs w:val="21"/>
        </w:rPr>
      </w:pPr>
      <w:r w:rsidRPr="002104F8">
        <w:rPr>
          <w:rFonts w:ascii="宋体" w:hAnsi="宋体" w:cs="仿宋_GB2312" w:hint="eastAsia"/>
          <w:bCs/>
          <w:color w:val="000000" w:themeColor="text1"/>
          <w:kern w:val="0"/>
          <w:szCs w:val="21"/>
        </w:rPr>
        <w:t>* 此题属于记忆性的题目，</w:t>
      </w:r>
      <w:proofErr w:type="gramStart"/>
      <w:r w:rsidRPr="002104F8">
        <w:rPr>
          <w:rFonts w:ascii="宋体" w:hAnsi="宋体" w:cs="仿宋_GB2312" w:hint="eastAsia"/>
          <w:bCs/>
          <w:color w:val="000000" w:themeColor="text1"/>
          <w:kern w:val="0"/>
          <w:szCs w:val="21"/>
        </w:rPr>
        <w:t>详解见</w:t>
      </w:r>
      <w:proofErr w:type="gramEnd"/>
      <w:r w:rsidRPr="002104F8">
        <w:rPr>
          <w:rFonts w:ascii="宋体" w:hAnsi="宋体" w:cs="仿宋_GB2312" w:hint="eastAsia"/>
          <w:bCs/>
          <w:color w:val="000000" w:themeColor="text1"/>
          <w:kern w:val="0"/>
          <w:szCs w:val="21"/>
        </w:rPr>
        <w:t>书本的P70页。</w:t>
      </w:r>
    </w:p>
    <w:p w14:paraId="564A7500" w14:textId="77777777" w:rsidR="007B7338" w:rsidRPr="00F30193" w:rsidRDefault="007B7338">
      <w:pPr>
        <w:rPr>
          <w:color w:val="000000" w:themeColor="text1"/>
        </w:rPr>
      </w:pPr>
    </w:p>
    <w:sectPr w:rsidR="007B7338" w:rsidRPr="00F301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苹方-简">
    <w:panose1 w:val="020B0400000000000000"/>
    <w:charset w:val="80"/>
    <w:family w:val="swiss"/>
    <w:pitch w:val="variable"/>
    <w:sig w:usb0="A00002FF" w:usb1="7ACFFDFB" w:usb2="00000016" w:usb3="00000000" w:csb0="00020101" w:csb1="00000000"/>
  </w:font>
  <w:font w:name="仿宋_GB2312">
    <w:altName w:val="仿宋"/>
    <w:charset w:val="86"/>
    <w:family w:val="modern"/>
    <w:pitch w:val="fixed"/>
    <w:sig w:usb0="00000001" w:usb1="080E0000" w:usb2="00000010" w:usb3="00000000" w:csb0="00040000" w:csb1="00000000"/>
  </w:font>
  <w:font w:name="MicrosoftYaHei">
    <w:altName w:val="微软雅黑"/>
    <w:panose1 w:val="00000000000000000000"/>
    <w:charset w:val="86"/>
    <w:family w:val="auto"/>
    <w:notTrueType/>
    <w:pitch w:val="default"/>
    <w:sig w:usb0="00000003" w:usb1="08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B64CC62"/>
    <w:lvl w:ilvl="0">
      <w:start w:val="1"/>
      <w:numFmt w:val="decimal"/>
      <w:pStyle w:val="2"/>
      <w:lvlText w:val="%1."/>
      <w:lvlJc w:val="left"/>
      <w:pPr>
        <w:tabs>
          <w:tab w:val="num" w:pos="780"/>
        </w:tabs>
        <w:ind w:leftChars="200" w:left="780" w:hangingChars="200" w:hanging="360"/>
      </w:pPr>
    </w:lvl>
  </w:abstractNum>
  <w:abstractNum w:abstractNumId="1" w15:restartNumberingAfterBreak="0">
    <w:nsid w:val="FFFFFF88"/>
    <w:multiLevelType w:val="singleLevel"/>
    <w:tmpl w:val="3FB8D18A"/>
    <w:lvl w:ilvl="0">
      <w:start w:val="1"/>
      <w:numFmt w:val="decimal"/>
      <w:pStyle w:val="a"/>
      <w:lvlText w:val="%1."/>
      <w:lvlJc w:val="left"/>
      <w:pPr>
        <w:tabs>
          <w:tab w:val="num" w:pos="360"/>
        </w:tabs>
        <w:ind w:left="360" w:hangingChars="200" w:hanging="360"/>
      </w:pPr>
    </w:lvl>
  </w:abstractNum>
  <w:abstractNum w:abstractNumId="2" w15:restartNumberingAfterBreak="0">
    <w:nsid w:val="00000006"/>
    <w:multiLevelType w:val="multilevel"/>
    <w:tmpl w:val="00000006"/>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8"/>
    <w:multiLevelType w:val="multilevel"/>
    <w:tmpl w:val="00000008"/>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A"/>
    <w:multiLevelType w:val="multilevel"/>
    <w:tmpl w:val="0000000A"/>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7994005"/>
    <w:multiLevelType w:val="multilevel"/>
    <w:tmpl w:val="0409001D"/>
    <w:styleLink w:val="a0"/>
    <w:lvl w:ilvl="0">
      <w:start w:val="1"/>
      <w:numFmt w:val="decimal"/>
      <w:lvlText w:val="%1"/>
      <w:lvlJc w:val="left"/>
      <w:pPr>
        <w:ind w:left="425" w:hanging="425"/>
      </w:pPr>
      <w:rPr>
        <w:rFonts w:ascii="Times New Roman" w:eastAsia="宋体" w:hAnsi="Times New Roman" w:hint="default"/>
        <w:b/>
        <w:color w:val="auto"/>
        <w:sz w:val="5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1CA11B8"/>
    <w:multiLevelType w:val="hybridMultilevel"/>
    <w:tmpl w:val="DE96D8F2"/>
    <w:lvl w:ilvl="0" w:tplc="8E969DF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9D357EF"/>
    <w:multiLevelType w:val="hybridMultilevel"/>
    <w:tmpl w:val="C8FAB9C0"/>
    <w:lvl w:ilvl="0" w:tplc="7F2658F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A786C65"/>
    <w:multiLevelType w:val="multilevel"/>
    <w:tmpl w:val="0409001D"/>
    <w:styleLink w:val="a1"/>
    <w:lvl w:ilvl="0">
      <w:start w:val="1"/>
      <w:numFmt w:val="decimal"/>
      <w:lvlText w:val="%1"/>
      <w:lvlJc w:val="left"/>
      <w:pPr>
        <w:ind w:left="425" w:hanging="425"/>
      </w:pPr>
      <w:rPr>
        <w:rFonts w:eastAsiaTheme="majorEastAsia"/>
        <w:sz w:val="5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5"/>
  </w:num>
  <w:num w:numId="2">
    <w:abstractNumId w:val="8"/>
  </w:num>
  <w:num w:numId="3">
    <w:abstractNumId w:val="0"/>
  </w:num>
  <w:num w:numId="4">
    <w:abstractNumId w:val="1"/>
  </w:num>
  <w:num w:numId="5">
    <w:abstractNumId w:val="1"/>
  </w:num>
  <w:num w:numId="6">
    <w:abstractNumId w:val="4"/>
  </w:num>
  <w:num w:numId="7">
    <w:abstractNumId w:val="3"/>
  </w:num>
  <w:num w:numId="8">
    <w:abstractNumId w:val="2"/>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7"/>
  <w:doNotDisplayPageBoundaries/>
  <w:embedTrueTypeFonts/>
  <w:saveSubsetFonts/>
  <w:bordersDoNotSurroundHeader/>
  <w:bordersDoNotSurroundFooter/>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06"/>
    <w:rsid w:val="002104F8"/>
    <w:rsid w:val="00276665"/>
    <w:rsid w:val="004153A5"/>
    <w:rsid w:val="00430080"/>
    <w:rsid w:val="005046AB"/>
    <w:rsid w:val="00514B58"/>
    <w:rsid w:val="00556505"/>
    <w:rsid w:val="006725FD"/>
    <w:rsid w:val="00775B06"/>
    <w:rsid w:val="007B7338"/>
    <w:rsid w:val="007D6245"/>
    <w:rsid w:val="00801EED"/>
    <w:rsid w:val="008150F8"/>
    <w:rsid w:val="009669B1"/>
    <w:rsid w:val="00A2635C"/>
    <w:rsid w:val="00A3650C"/>
    <w:rsid w:val="00A84030"/>
    <w:rsid w:val="00B55135"/>
    <w:rsid w:val="00BA38CF"/>
    <w:rsid w:val="00BD7991"/>
    <w:rsid w:val="00C37B3D"/>
    <w:rsid w:val="00D00A03"/>
    <w:rsid w:val="00D5137B"/>
    <w:rsid w:val="00D96DA2"/>
    <w:rsid w:val="00F30193"/>
    <w:rsid w:val="00F77CBB"/>
    <w:rsid w:val="00F95747"/>
    <w:rsid w:val="00FB5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3C2D6534-7783-44B7-AF6C-43809F5C4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30193"/>
    <w:pPr>
      <w:widowControl w:val="0"/>
      <w:jc w:val="both"/>
    </w:pPr>
    <w:rPr>
      <w:rFonts w:ascii="Times New Roman" w:eastAsia="宋体" w:hAnsi="Times New Roman" w:cs="Times New Roman"/>
      <w:szCs w:val="20"/>
    </w:rPr>
  </w:style>
  <w:style w:type="paragraph" w:styleId="1">
    <w:name w:val="heading 1"/>
    <w:basedOn w:val="a2"/>
    <w:next w:val="a2"/>
    <w:link w:val="1Char"/>
    <w:uiPriority w:val="9"/>
    <w:qFormat/>
    <w:rsid w:val="00F30193"/>
    <w:pPr>
      <w:keepNext/>
      <w:keepLines/>
      <w:spacing w:before="340" w:after="330" w:line="578" w:lineRule="auto"/>
      <w:outlineLvl w:val="0"/>
    </w:pPr>
    <w:rPr>
      <w:b/>
      <w:bCs/>
      <w:kern w:val="44"/>
      <w:sz w:val="44"/>
      <w:szCs w:val="4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numbering" w:customStyle="1" w:styleId="a0">
    <w:name w:val="我的文档"/>
    <w:basedOn w:val="a5"/>
    <w:uiPriority w:val="99"/>
    <w:rsid w:val="00A2635C"/>
    <w:pPr>
      <w:numPr>
        <w:numId w:val="1"/>
      </w:numPr>
    </w:pPr>
  </w:style>
  <w:style w:type="numbering" w:customStyle="1" w:styleId="a1">
    <w:name w:val="我的标题"/>
    <w:basedOn w:val="a0"/>
    <w:uiPriority w:val="99"/>
    <w:rsid w:val="00A2635C"/>
    <w:pPr>
      <w:numPr>
        <w:numId w:val="2"/>
      </w:numPr>
    </w:pPr>
  </w:style>
  <w:style w:type="paragraph" w:customStyle="1" w:styleId="10">
    <w:name w:val="我的标题1"/>
    <w:basedOn w:val="a6"/>
    <w:autoRedefine/>
    <w:qFormat/>
    <w:rsid w:val="00A2635C"/>
  </w:style>
  <w:style w:type="paragraph" w:styleId="a6">
    <w:name w:val="List Paragraph"/>
    <w:basedOn w:val="a2"/>
    <w:uiPriority w:val="34"/>
    <w:qFormat/>
    <w:rsid w:val="00A2635C"/>
    <w:pPr>
      <w:ind w:firstLineChars="200" w:firstLine="420"/>
    </w:pPr>
  </w:style>
  <w:style w:type="paragraph" w:customStyle="1" w:styleId="lcx">
    <w:name w:val="lcx"/>
    <w:basedOn w:val="2"/>
    <w:next w:val="2"/>
    <w:qFormat/>
    <w:rsid w:val="006725FD"/>
    <w:pPr>
      <w:numPr>
        <w:numId w:val="0"/>
      </w:numPr>
      <w:ind w:left="360" w:hanging="360"/>
    </w:pPr>
    <w:rPr>
      <w:sz w:val="44"/>
    </w:rPr>
  </w:style>
  <w:style w:type="paragraph" w:styleId="2">
    <w:name w:val="List Number 2"/>
    <w:basedOn w:val="a2"/>
    <w:uiPriority w:val="99"/>
    <w:semiHidden/>
    <w:unhideWhenUsed/>
    <w:rsid w:val="006725FD"/>
    <w:pPr>
      <w:numPr>
        <w:numId w:val="3"/>
      </w:numPr>
      <w:contextualSpacing/>
    </w:pPr>
  </w:style>
  <w:style w:type="paragraph" w:customStyle="1" w:styleId="lcx0">
    <w:name w:val="lcx标题"/>
    <w:basedOn w:val="a2"/>
    <w:qFormat/>
    <w:rsid w:val="008150F8"/>
    <w:pPr>
      <w:jc w:val="center"/>
      <w:outlineLvl w:val="0"/>
    </w:pPr>
    <w:rPr>
      <w:sz w:val="72"/>
      <w:szCs w:val="48"/>
    </w:rPr>
  </w:style>
  <w:style w:type="paragraph" w:styleId="a">
    <w:name w:val="List Number"/>
    <w:basedOn w:val="a2"/>
    <w:uiPriority w:val="99"/>
    <w:semiHidden/>
    <w:unhideWhenUsed/>
    <w:rsid w:val="006725FD"/>
    <w:pPr>
      <w:numPr>
        <w:numId w:val="5"/>
      </w:numPr>
      <w:contextualSpacing/>
    </w:pPr>
  </w:style>
  <w:style w:type="paragraph" w:customStyle="1" w:styleId="lcx1">
    <w:name w:val="lcx小标题"/>
    <w:basedOn w:val="lcx0"/>
    <w:autoRedefine/>
    <w:qFormat/>
    <w:rsid w:val="00D5137B"/>
    <w:pPr>
      <w:outlineLvl w:val="1"/>
    </w:pPr>
    <w:rPr>
      <w:bCs/>
      <w:sz w:val="44"/>
    </w:rPr>
  </w:style>
  <w:style w:type="paragraph" w:customStyle="1" w:styleId="lcx2">
    <w:name w:val="lcx内容"/>
    <w:basedOn w:val="lcx1"/>
    <w:autoRedefine/>
    <w:qFormat/>
    <w:rsid w:val="00D5137B"/>
    <w:pPr>
      <w:ind w:leftChars="100" w:left="100" w:rightChars="100" w:right="100"/>
      <w:jc w:val="left"/>
      <w:outlineLvl w:val="2"/>
    </w:pPr>
    <w:rPr>
      <w:bCs w:val="0"/>
      <w:sz w:val="32"/>
    </w:rPr>
  </w:style>
  <w:style w:type="paragraph" w:customStyle="1" w:styleId="lcx20">
    <w:name w:val="lcx2级内容"/>
    <w:basedOn w:val="a2"/>
    <w:autoRedefine/>
    <w:qFormat/>
    <w:rsid w:val="00FB5713"/>
    <w:pPr>
      <w:outlineLvl w:val="1"/>
    </w:pPr>
    <w:rPr>
      <w:sz w:val="32"/>
    </w:rPr>
  </w:style>
  <w:style w:type="paragraph" w:customStyle="1" w:styleId="lcx21">
    <w:name w:val="lcx2级小标题"/>
    <w:basedOn w:val="a2"/>
    <w:qFormat/>
    <w:rsid w:val="00801EED"/>
    <w:pPr>
      <w:spacing w:line="360" w:lineRule="auto"/>
      <w:jc w:val="center"/>
      <w:outlineLvl w:val="1"/>
    </w:pPr>
    <w:rPr>
      <w:bCs/>
      <w:sz w:val="36"/>
      <w:szCs w:val="48"/>
    </w:rPr>
  </w:style>
  <w:style w:type="paragraph" w:customStyle="1" w:styleId="lcx3">
    <w:name w:val="lcx3级内容"/>
    <w:basedOn w:val="a2"/>
    <w:qFormat/>
    <w:rsid w:val="00FB5713"/>
    <w:pPr>
      <w:ind w:rightChars="100" w:right="280" w:firstLine="420"/>
      <w:jc w:val="left"/>
      <w:outlineLvl w:val="2"/>
    </w:pPr>
    <w:rPr>
      <w:rFonts w:ascii="苹方-简" w:hAnsi="苹方-简" w:cs="宋体"/>
      <w:bCs/>
      <w:kern w:val="0"/>
      <w:szCs w:val="24"/>
    </w:rPr>
  </w:style>
  <w:style w:type="paragraph" w:customStyle="1" w:styleId="lcx30">
    <w:name w:val="lcx3级标题"/>
    <w:basedOn w:val="lcx21"/>
    <w:autoRedefine/>
    <w:qFormat/>
    <w:rsid w:val="00FB5713"/>
    <w:pPr>
      <w:outlineLvl w:val="2"/>
    </w:pPr>
    <w:rPr>
      <w:sz w:val="32"/>
    </w:rPr>
  </w:style>
  <w:style w:type="paragraph" w:customStyle="1" w:styleId="lcx4">
    <w:name w:val="lcx4级内容"/>
    <w:basedOn w:val="lcx3"/>
    <w:autoRedefine/>
    <w:qFormat/>
    <w:rsid w:val="00FB5713"/>
    <w:pPr>
      <w:ind w:left="100" w:right="100"/>
      <w:outlineLvl w:val="3"/>
    </w:pPr>
    <w:rPr>
      <w:noProof/>
    </w:rPr>
  </w:style>
  <w:style w:type="paragraph" w:customStyle="1" w:styleId="3">
    <w:name w:val="正文3级"/>
    <w:basedOn w:val="lcx3"/>
    <w:next w:val="a2"/>
    <w:qFormat/>
    <w:rsid w:val="00D96DA2"/>
    <w:pPr>
      <w:shd w:val="clear" w:color="auto" w:fill="4689C9"/>
      <w:ind w:right="240" w:firstLine="0"/>
    </w:pPr>
    <w:rPr>
      <w:color w:val="F1FFFF"/>
      <w:sz w:val="32"/>
    </w:rPr>
  </w:style>
  <w:style w:type="paragraph" w:customStyle="1" w:styleId="4">
    <w:name w:val="正文4级"/>
    <w:basedOn w:val="a2"/>
    <w:next w:val="a2"/>
    <w:qFormat/>
    <w:rsid w:val="00A3650C"/>
    <w:pPr>
      <w:outlineLvl w:val="3"/>
    </w:pPr>
    <w:rPr>
      <w:noProof/>
    </w:rPr>
  </w:style>
  <w:style w:type="paragraph" w:customStyle="1" w:styleId="20">
    <w:name w:val="正文2级"/>
    <w:basedOn w:val="a2"/>
    <w:autoRedefine/>
    <w:qFormat/>
    <w:rsid w:val="00430080"/>
    <w:pPr>
      <w:outlineLvl w:val="1"/>
    </w:pPr>
    <w:rPr>
      <w:sz w:val="32"/>
    </w:rPr>
  </w:style>
  <w:style w:type="paragraph" w:customStyle="1" w:styleId="a7">
    <w:name w:val="简介"/>
    <w:basedOn w:val="a2"/>
    <w:next w:val="20"/>
    <w:qFormat/>
    <w:rsid w:val="00D96DA2"/>
    <w:pPr>
      <w:jc w:val="left"/>
    </w:pPr>
    <w:rPr>
      <w:color w:val="4472C4"/>
    </w:rPr>
  </w:style>
  <w:style w:type="character" w:customStyle="1" w:styleId="11">
    <w:name w:val="标题 1 字符"/>
    <w:basedOn w:val="a3"/>
    <w:uiPriority w:val="9"/>
    <w:rsid w:val="00F30193"/>
    <w:rPr>
      <w:rFonts w:ascii="Times New Roman" w:eastAsia="宋体" w:hAnsi="Times New Roman" w:cs="Times New Roman"/>
      <w:b/>
      <w:bCs/>
      <w:kern w:val="44"/>
      <w:sz w:val="44"/>
      <w:szCs w:val="44"/>
    </w:rPr>
  </w:style>
  <w:style w:type="character" w:styleId="a8">
    <w:name w:val="Hyperlink"/>
    <w:rsid w:val="00F30193"/>
    <w:rPr>
      <w:color w:val="0000FF"/>
      <w:u w:val="single"/>
    </w:rPr>
  </w:style>
  <w:style w:type="character" w:styleId="a9">
    <w:name w:val="page number"/>
    <w:basedOn w:val="a3"/>
    <w:rsid w:val="00F30193"/>
  </w:style>
  <w:style w:type="paragraph" w:styleId="aa">
    <w:name w:val="header"/>
    <w:basedOn w:val="a2"/>
    <w:link w:val="ab"/>
    <w:rsid w:val="00F30193"/>
    <w:pPr>
      <w:pBdr>
        <w:bottom w:val="single" w:sz="6" w:space="1" w:color="auto"/>
      </w:pBdr>
      <w:tabs>
        <w:tab w:val="center" w:pos="4153"/>
        <w:tab w:val="right" w:pos="8306"/>
      </w:tabs>
      <w:snapToGrid w:val="0"/>
      <w:jc w:val="center"/>
    </w:pPr>
    <w:rPr>
      <w:sz w:val="18"/>
    </w:rPr>
  </w:style>
  <w:style w:type="character" w:customStyle="1" w:styleId="ab">
    <w:name w:val="页眉 字符"/>
    <w:basedOn w:val="a3"/>
    <w:link w:val="aa"/>
    <w:rsid w:val="00F30193"/>
    <w:rPr>
      <w:rFonts w:ascii="Times New Roman" w:eastAsia="宋体" w:hAnsi="Times New Roman" w:cs="Times New Roman"/>
      <w:sz w:val="18"/>
      <w:szCs w:val="20"/>
    </w:rPr>
  </w:style>
  <w:style w:type="paragraph" w:styleId="ac">
    <w:name w:val="footer"/>
    <w:basedOn w:val="a2"/>
    <w:link w:val="ad"/>
    <w:rsid w:val="00F30193"/>
    <w:pPr>
      <w:tabs>
        <w:tab w:val="center" w:pos="4153"/>
        <w:tab w:val="right" w:pos="8306"/>
      </w:tabs>
      <w:snapToGrid w:val="0"/>
      <w:jc w:val="left"/>
    </w:pPr>
    <w:rPr>
      <w:sz w:val="18"/>
    </w:rPr>
  </w:style>
  <w:style w:type="character" w:customStyle="1" w:styleId="ad">
    <w:name w:val="页脚 字符"/>
    <w:basedOn w:val="a3"/>
    <w:link w:val="ac"/>
    <w:rsid w:val="00F30193"/>
    <w:rPr>
      <w:rFonts w:ascii="Times New Roman" w:eastAsia="宋体" w:hAnsi="Times New Roman" w:cs="Times New Roman"/>
      <w:sz w:val="18"/>
      <w:szCs w:val="20"/>
    </w:rPr>
  </w:style>
  <w:style w:type="character" w:customStyle="1" w:styleId="1Char">
    <w:name w:val="标题 1 Char"/>
    <w:link w:val="1"/>
    <w:uiPriority w:val="9"/>
    <w:rsid w:val="00F30193"/>
    <w:rPr>
      <w:rFonts w:ascii="Times New Roman" w:eastAsia="宋体" w:hAnsi="Times New Roman" w:cs="Times New Roman"/>
      <w:b/>
      <w:bCs/>
      <w:kern w:val="44"/>
      <w:sz w:val="44"/>
      <w:szCs w:val="44"/>
    </w:rPr>
  </w:style>
  <w:style w:type="character" w:customStyle="1" w:styleId="ask-title">
    <w:name w:val="ask-title"/>
    <w:basedOn w:val="a3"/>
    <w:rsid w:val="00F30193"/>
  </w:style>
  <w:style w:type="character" w:styleId="ae">
    <w:name w:val="Strong"/>
    <w:qFormat/>
    <w:rsid w:val="00F30193"/>
    <w:rPr>
      <w:b/>
      <w:bCs/>
    </w:rPr>
  </w:style>
  <w:style w:type="character" w:customStyle="1" w:styleId="apple-converted-space">
    <w:name w:val="apple-converted-space"/>
    <w:basedOn w:val="a3"/>
    <w:rsid w:val="00F30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1.bin"/><Relationship Id="rId18"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image" Target="media/image2.png"/><Relationship Id="rId12" Type="http://schemas.openxmlformats.org/officeDocument/2006/relationships/image" Target="media/image7.wmf"/><Relationship Id="rId17" Type="http://schemas.openxmlformats.org/officeDocument/2006/relationships/oleObject" Target="embeddings/oleObject3.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10" Type="http://schemas.openxmlformats.org/officeDocument/2006/relationships/image" Target="media/image5.pn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wmf"/><Relationship Id="rId22" Type="http://schemas.openxmlformats.org/officeDocument/2006/relationships/image" Target="media/image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07FEC-FAEC-4BC0-A7DA-6C6FAC2B3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23</Pages>
  <Words>4085</Words>
  <Characters>23287</Characters>
  <Application>Microsoft Office Word</Application>
  <DocSecurity>0</DocSecurity>
  <Lines>194</Lines>
  <Paragraphs>54</Paragraphs>
  <ScaleCrop>false</ScaleCrop>
  <Company/>
  <LinksUpToDate>false</LinksUpToDate>
  <CharactersWithSpaces>27318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Lcxuan2</dc:creator>
  <cp:keywords/>
  <dc:description/>
  <cp:lastModifiedBy>Lcxuan2</cp:lastModifiedBy>
  <cp:revision>9</cp:revision>
  <dcterms:created xsi:type="dcterms:W3CDTF">2020-09-23T11:04:00Z</dcterms:created>
  <dcterms:modified xsi:type="dcterms:W3CDTF">2020-09-23T12:23:00Z</dcterms:modified>
</cp:coreProperties>
</file>