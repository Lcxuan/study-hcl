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E6D77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101.路由器系统的启动过程中各步的正确顺序是__</w:t>
      </w:r>
      <w:r w:rsidRPr="00553C16">
        <w:rPr>
          <w:rFonts w:ascii="宋体" w:hAnsi="宋体" w:cs="仿宋_GB2312" w:hint="eastAsia"/>
          <w:b/>
          <w:bCs/>
          <w:color w:val="FF0000"/>
          <w:kern w:val="0"/>
          <w:sz w:val="24"/>
          <w:szCs w:val="24"/>
          <w:u w:val="single"/>
        </w:rPr>
        <w:t>DCAB</w:t>
      </w:r>
      <w:r w:rsidRPr="00553C16">
        <w:rPr>
          <w:rFonts w:ascii="宋体" w:hAnsi="宋体" w:cs="仿宋_GB2312" w:hint="eastAsia"/>
          <w:bCs/>
          <w:kern w:val="0"/>
          <w:szCs w:val="21"/>
        </w:rPr>
        <w:t>___。（依次填入各步的代号，中间不能有空格，如：ABCD）</w:t>
      </w:r>
    </w:p>
    <w:p w14:paraId="7EE3F2DF"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应用程序解压</w:t>
      </w:r>
      <w:r w:rsidRPr="00553C16">
        <w:rPr>
          <w:rFonts w:ascii="宋体" w:hAnsi="宋体" w:cs="仿宋_GB2312" w:hint="eastAsia"/>
          <w:bCs/>
          <w:kern w:val="0"/>
          <w:szCs w:val="21"/>
        </w:rPr>
        <w:tab/>
      </w:r>
      <w:r w:rsidRPr="00553C16">
        <w:rPr>
          <w:rFonts w:ascii="宋体" w:hAnsi="宋体" w:cs="仿宋_GB2312" w:hint="eastAsia"/>
          <w:bCs/>
          <w:kern w:val="0"/>
          <w:szCs w:val="21"/>
        </w:rPr>
        <w:tab/>
        <w:t>B. 应用程序加载</w:t>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C. 启动bootrom </w:t>
      </w:r>
      <w:r w:rsidRPr="00553C16">
        <w:rPr>
          <w:rFonts w:ascii="宋体" w:hAnsi="宋体" w:cs="仿宋_GB2312" w:hint="eastAsia"/>
          <w:bCs/>
          <w:kern w:val="0"/>
          <w:szCs w:val="21"/>
        </w:rPr>
        <w:tab/>
      </w:r>
      <w:r w:rsidRPr="00553C16">
        <w:rPr>
          <w:rFonts w:ascii="宋体" w:hAnsi="宋体" w:cs="仿宋_GB2312" w:hint="eastAsia"/>
          <w:bCs/>
          <w:kern w:val="0"/>
          <w:szCs w:val="21"/>
        </w:rPr>
        <w:tab/>
        <w:t>D. 内存检测</w:t>
      </w:r>
    </w:p>
    <w:p w14:paraId="09E959A3" w14:textId="77777777" w:rsidR="005317CB" w:rsidRPr="00222290" w:rsidRDefault="005317CB" w:rsidP="005317CB">
      <w:pPr>
        <w:autoSpaceDE w:val="0"/>
        <w:autoSpaceDN w:val="0"/>
        <w:adjustRightInd w:val="0"/>
        <w:jc w:val="left"/>
        <w:rPr>
          <w:rFonts w:ascii="宋体" w:hAnsi="宋体" w:cs="仿宋_GB2312" w:hint="eastAsia"/>
          <w:bCs/>
          <w:color w:val="FF0000"/>
          <w:kern w:val="0"/>
          <w:szCs w:val="21"/>
        </w:rPr>
      </w:pPr>
      <w:r w:rsidRPr="00222290">
        <w:rPr>
          <w:rFonts w:ascii="宋体" w:hAnsi="宋体" w:cs="仿宋_GB2312" w:hint="eastAsia"/>
          <w:bCs/>
          <w:color w:val="FF0000"/>
          <w:kern w:val="0"/>
          <w:szCs w:val="21"/>
        </w:rPr>
        <w:t>路由器启动犹如PC启动，开机自检，启动引导，操作系统解压，解压后才能家在【说法存在问题，只是作为路由器的类似讲解】</w:t>
      </w:r>
    </w:p>
    <w:p w14:paraId="5820892C"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此题就和上一题一样，在此就不做过多的解释了！！！</w:t>
      </w:r>
    </w:p>
    <w:p w14:paraId="733B375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1C72D6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102. 如果想对路由器升级却没有网线，可以用配置线缆，通过超级终端使用__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___协议进行升级。</w:t>
      </w:r>
    </w:p>
    <w:p w14:paraId="112644D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TFTP</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Xmodem</w:t>
      </w:r>
      <w:r w:rsidRPr="00553C16">
        <w:rPr>
          <w:rFonts w:ascii="宋体" w:hAnsi="宋体" w:cs="仿宋_GB2312" w:hint="eastAsia"/>
          <w:bCs/>
          <w:kern w:val="0"/>
          <w:szCs w:val="21"/>
        </w:rPr>
        <w:tab/>
      </w:r>
      <w:r w:rsidRPr="00553C16">
        <w:rPr>
          <w:rFonts w:ascii="宋体" w:hAnsi="宋体" w:cs="仿宋_GB2312" w:hint="eastAsia"/>
          <w:bCs/>
          <w:kern w:val="0"/>
          <w:szCs w:val="21"/>
        </w:rPr>
        <w:tab/>
        <w:t>C. Ymodem</w:t>
      </w:r>
      <w:r w:rsidRPr="00553C16">
        <w:rPr>
          <w:rFonts w:ascii="宋体" w:hAnsi="宋体" w:cs="仿宋_GB2312" w:hint="eastAsia"/>
          <w:bCs/>
          <w:kern w:val="0"/>
          <w:szCs w:val="21"/>
        </w:rPr>
        <w:tab/>
      </w:r>
      <w:r w:rsidRPr="00553C16">
        <w:rPr>
          <w:rFonts w:ascii="宋体" w:hAnsi="宋体" w:cs="仿宋_GB2312" w:hint="eastAsia"/>
          <w:bCs/>
          <w:kern w:val="0"/>
          <w:szCs w:val="21"/>
        </w:rPr>
        <w:tab/>
        <w:t>D. Zmodem</w:t>
      </w:r>
    </w:p>
    <w:p w14:paraId="042C3704"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在有限的条件下，想要对设备进行升级的话，可以采用Xmodem协议。</w:t>
      </w:r>
      <w:proofErr w:type="gramStart"/>
      <w:r w:rsidRPr="00553C16">
        <w:rPr>
          <w:rFonts w:ascii="宋体" w:hAnsi="宋体" w:cs="仿宋_GB2312" w:hint="eastAsia"/>
          <w:bCs/>
          <w:color w:val="0000FF"/>
          <w:kern w:val="0"/>
          <w:szCs w:val="21"/>
        </w:rPr>
        <w:t>详解见</w:t>
      </w:r>
      <w:proofErr w:type="gramEnd"/>
      <w:r w:rsidRPr="00553C16">
        <w:rPr>
          <w:rFonts w:ascii="宋体" w:hAnsi="宋体" w:cs="仿宋_GB2312" w:hint="eastAsia"/>
          <w:bCs/>
          <w:color w:val="0000FF"/>
          <w:kern w:val="0"/>
          <w:szCs w:val="21"/>
        </w:rPr>
        <w:t>书本P72页。</w:t>
      </w:r>
    </w:p>
    <w:p w14:paraId="2F47436F"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BF2CEE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103. 在MSR 路由器上，配置文件是以__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___格式保存的文件。</w:t>
      </w:r>
    </w:p>
    <w:p w14:paraId="0CF7EB4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批处理文件</w:t>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ab/>
        <w:t>B. 文本文件</w:t>
      </w:r>
      <w:r w:rsidRPr="00553C16">
        <w:rPr>
          <w:rFonts w:ascii="宋体" w:hAnsi="宋体" w:cs="仿宋_GB2312" w:hint="eastAsia"/>
          <w:bCs/>
          <w:color w:val="FF0000"/>
          <w:kern w:val="0"/>
          <w:szCs w:val="21"/>
        </w:rPr>
        <w:tab/>
      </w:r>
      <w:r w:rsidRPr="00553C16">
        <w:rPr>
          <w:rFonts w:ascii="宋体" w:hAnsi="宋体" w:cs="仿宋_GB2312" w:hint="eastAsia"/>
          <w:bCs/>
          <w:kern w:val="0"/>
          <w:szCs w:val="21"/>
        </w:rPr>
        <w:tab/>
        <w:t>C. 可执行文件</w:t>
      </w:r>
      <w:r w:rsidRPr="00553C16">
        <w:rPr>
          <w:rFonts w:ascii="宋体" w:hAnsi="宋体" w:cs="仿宋_GB2312" w:hint="eastAsia"/>
          <w:bCs/>
          <w:kern w:val="0"/>
          <w:szCs w:val="21"/>
        </w:rPr>
        <w:tab/>
      </w:r>
      <w:r w:rsidRPr="00553C16">
        <w:rPr>
          <w:rFonts w:ascii="宋体" w:hAnsi="宋体" w:cs="仿宋_GB2312" w:hint="eastAsia"/>
          <w:bCs/>
          <w:kern w:val="0"/>
          <w:szCs w:val="21"/>
        </w:rPr>
        <w:tab/>
        <w:t>D. 数据库文件</w:t>
      </w:r>
    </w:p>
    <w:p w14:paraId="1E0AC716"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这题属于记忆性题目，在书本的P62页最上面有一段话。在此就不做详解了。</w:t>
      </w:r>
    </w:p>
    <w:p w14:paraId="1E844FDD"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4F8A5F4"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6203653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104. 如果用户指定的配置文件不存在，则路由器用__</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rPr>
        <w:t>___进行初始化。</w:t>
      </w:r>
    </w:p>
    <w:p w14:paraId="374EFE8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FF0000"/>
          <w:kern w:val="0"/>
          <w:szCs w:val="21"/>
        </w:rPr>
        <w:t>A. 默认配置</w:t>
      </w:r>
      <w:r w:rsidRPr="00553C16">
        <w:rPr>
          <w:rFonts w:ascii="宋体" w:hAnsi="宋体" w:cs="仿宋_GB2312" w:hint="eastAsia"/>
          <w:bCs/>
          <w:kern w:val="0"/>
          <w:szCs w:val="21"/>
        </w:rPr>
        <w:tab/>
      </w:r>
      <w:r w:rsidRPr="00553C16">
        <w:rPr>
          <w:rFonts w:ascii="宋体" w:hAnsi="宋体" w:cs="仿宋_GB2312" w:hint="eastAsia"/>
          <w:bCs/>
          <w:kern w:val="0"/>
          <w:szCs w:val="21"/>
        </w:rPr>
        <w:tab/>
        <w:t>B. 最后保存的配置</w:t>
      </w:r>
      <w:r w:rsidRPr="00553C16">
        <w:rPr>
          <w:rFonts w:ascii="宋体" w:hAnsi="宋体" w:cs="仿宋_GB2312" w:hint="eastAsia"/>
          <w:bCs/>
          <w:kern w:val="0"/>
          <w:szCs w:val="21"/>
        </w:rPr>
        <w:tab/>
      </w:r>
      <w:r w:rsidRPr="00553C16">
        <w:rPr>
          <w:rFonts w:ascii="宋体" w:hAnsi="宋体" w:cs="仿宋_GB2312" w:hint="eastAsia"/>
          <w:bCs/>
          <w:kern w:val="0"/>
          <w:szCs w:val="21"/>
        </w:rPr>
        <w:tab/>
        <w:t>C. 使用最多的配置</w:t>
      </w:r>
      <w:r w:rsidRPr="00553C16">
        <w:rPr>
          <w:rFonts w:ascii="宋体" w:hAnsi="宋体" w:cs="仿宋_GB2312" w:hint="eastAsia"/>
          <w:bCs/>
          <w:kern w:val="0"/>
          <w:szCs w:val="21"/>
        </w:rPr>
        <w:tab/>
        <w:t>D. 使用最少的配置</w:t>
      </w:r>
    </w:p>
    <w:p w14:paraId="6C87F53B"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0000FF"/>
          <w:kern w:val="0"/>
          <w:szCs w:val="21"/>
        </w:rPr>
        <w:t>* 首先可以判断C 和 D肯定是不对的，没有这种说法。下面我们主要看的是A 和 B,配置文件：以文本文件格式保存设备配置命令的文件。</w:t>
      </w:r>
      <w:r w:rsidRPr="00222290">
        <w:rPr>
          <w:rFonts w:ascii="宋体" w:hAnsi="宋体" w:cs="仿宋_GB2312" w:hint="eastAsia"/>
          <w:bCs/>
          <w:color w:val="FF0000"/>
          <w:kern w:val="0"/>
          <w:szCs w:val="21"/>
        </w:rPr>
        <w:t>设备刚启动的时候所使用的文件是起始配置(saved-configuration)，如果设备中没有配置文件，则系统在启动的过程中使用缺省参数进行初始化</w:t>
      </w:r>
      <w:r w:rsidRPr="00553C16">
        <w:rPr>
          <w:rFonts w:ascii="宋体" w:hAnsi="宋体" w:cs="仿宋_GB2312" w:hint="eastAsia"/>
          <w:bCs/>
          <w:color w:val="0000FF"/>
          <w:kern w:val="0"/>
          <w:szCs w:val="21"/>
        </w:rPr>
        <w:t>。</w:t>
      </w:r>
      <w:r w:rsidRPr="00553C16">
        <w:rPr>
          <w:rFonts w:ascii="宋体" w:hAnsi="宋体" w:cs="仿宋_GB2312" w:hint="eastAsia"/>
          <w:bCs/>
          <w:color w:val="FF0000"/>
          <w:kern w:val="0"/>
          <w:szCs w:val="21"/>
        </w:rPr>
        <w:t>也就是说如果用户指定的配置文件不存在，那么网络设备会使用缺省配置(默认配置)进行初始化。故选 A。</w:t>
      </w:r>
    </w:p>
    <w:p w14:paraId="36D7D75D"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116DD93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105. FTP 默认使用的数据传输端口是___</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rPr>
        <w:t>___。</w:t>
      </w:r>
    </w:p>
    <w:p w14:paraId="3E33B37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22290">
        <w:rPr>
          <w:rFonts w:ascii="宋体" w:hAnsi="宋体" w:cs="仿宋_GB2312" w:hint="eastAsia"/>
          <w:bCs/>
          <w:color w:val="FF0000"/>
          <w:kern w:val="0"/>
          <w:szCs w:val="21"/>
        </w:rPr>
        <w:t>A. 20</w:t>
      </w:r>
      <w:r w:rsidRPr="00553C16">
        <w:rPr>
          <w:rFonts w:ascii="宋体" w:hAnsi="宋体" w:cs="仿宋_GB2312" w:hint="eastAsia"/>
          <w:bCs/>
          <w:kern w:val="0"/>
          <w:szCs w:val="21"/>
        </w:rPr>
        <w:tab/>
      </w:r>
      <w:r w:rsidRPr="00553C16">
        <w:rPr>
          <w:rFonts w:ascii="宋体" w:hAnsi="宋体" w:cs="仿宋_GB2312" w:hint="eastAsia"/>
          <w:bCs/>
          <w:kern w:val="0"/>
          <w:szCs w:val="21"/>
        </w:rPr>
        <w:tab/>
        <w:t>B. 21</w:t>
      </w:r>
      <w:r w:rsidRPr="00553C16">
        <w:rPr>
          <w:rFonts w:ascii="宋体" w:hAnsi="宋体" w:cs="仿宋_GB2312" w:hint="eastAsia"/>
          <w:bCs/>
          <w:kern w:val="0"/>
          <w:szCs w:val="21"/>
        </w:rPr>
        <w:tab/>
      </w:r>
      <w:r w:rsidRPr="00553C16">
        <w:rPr>
          <w:rFonts w:ascii="宋体" w:hAnsi="宋体" w:cs="仿宋_GB2312" w:hint="eastAsia"/>
          <w:bCs/>
          <w:kern w:val="0"/>
          <w:szCs w:val="21"/>
        </w:rPr>
        <w:tab/>
        <w:t>C. 23</w:t>
      </w:r>
      <w:r w:rsidRPr="00553C16">
        <w:rPr>
          <w:rFonts w:ascii="宋体" w:hAnsi="宋体" w:cs="仿宋_GB2312" w:hint="eastAsia"/>
          <w:bCs/>
          <w:kern w:val="0"/>
          <w:szCs w:val="21"/>
        </w:rPr>
        <w:tab/>
      </w:r>
      <w:r w:rsidRPr="00553C16">
        <w:rPr>
          <w:rFonts w:ascii="宋体" w:hAnsi="宋体" w:cs="仿宋_GB2312" w:hint="eastAsia"/>
          <w:bCs/>
          <w:kern w:val="0"/>
          <w:szCs w:val="21"/>
        </w:rPr>
        <w:tab/>
        <w:t>D. 22</w:t>
      </w:r>
    </w:p>
    <w:p w14:paraId="60784F1E"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0000FF"/>
          <w:kern w:val="0"/>
          <w:szCs w:val="21"/>
        </w:rPr>
        <w:t xml:space="preserve">* </w:t>
      </w:r>
      <w:r w:rsidRPr="00553C16">
        <w:rPr>
          <w:rFonts w:ascii="宋体" w:hAnsi="宋体" w:cs="仿宋_GB2312" w:hint="eastAsia"/>
          <w:bCs/>
          <w:color w:val="FF0000"/>
          <w:kern w:val="0"/>
          <w:szCs w:val="21"/>
        </w:rPr>
        <w:t>FTP是承载于TCP协议上的</w:t>
      </w:r>
      <w:r w:rsidRPr="00553C16">
        <w:rPr>
          <w:rFonts w:ascii="宋体" w:hAnsi="宋体" w:cs="仿宋_GB2312" w:hint="eastAsia"/>
          <w:bCs/>
          <w:color w:val="0000FF"/>
          <w:kern w:val="0"/>
          <w:szCs w:val="21"/>
        </w:rPr>
        <w:t>，它有两个端口号：</w:t>
      </w:r>
      <w:r w:rsidRPr="00553C16">
        <w:rPr>
          <w:rFonts w:ascii="宋体" w:hAnsi="宋体" w:cs="仿宋_GB2312" w:hint="eastAsia"/>
          <w:bCs/>
          <w:color w:val="FF0000"/>
          <w:kern w:val="0"/>
          <w:szCs w:val="21"/>
        </w:rPr>
        <w:t>20和21。20表示数据传输端口号，21表示控制端口号。</w:t>
      </w:r>
    </w:p>
    <w:p w14:paraId="028013E9"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688753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106. FTP 协议是</w:t>
      </w:r>
      <w:proofErr w:type="gramStart"/>
      <w:r w:rsidRPr="00553C16">
        <w:rPr>
          <w:rFonts w:ascii="宋体" w:hAnsi="宋体" w:cs="仿宋_GB2312" w:hint="eastAsia"/>
          <w:bCs/>
          <w:kern w:val="0"/>
          <w:szCs w:val="21"/>
        </w:rPr>
        <w:t>基于___</w:t>
      </w:r>
      <w:proofErr w:type="gramEnd"/>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___的协议。</w:t>
      </w:r>
    </w:p>
    <w:p w14:paraId="3C06635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UDP</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222290">
        <w:rPr>
          <w:rFonts w:ascii="宋体" w:hAnsi="宋体" w:cs="仿宋_GB2312" w:hint="eastAsia"/>
          <w:bCs/>
          <w:color w:val="FF0000"/>
          <w:kern w:val="0"/>
          <w:szCs w:val="21"/>
        </w:rPr>
        <w:t>B. TCP</w:t>
      </w:r>
      <w:r w:rsidRPr="00222290">
        <w:rPr>
          <w:rFonts w:ascii="宋体" w:hAnsi="宋体" w:cs="仿宋_GB2312" w:hint="eastAsia"/>
          <w:bCs/>
          <w:color w:val="FF0000"/>
          <w:kern w:val="0"/>
          <w:szCs w:val="21"/>
        </w:rPr>
        <w:tab/>
      </w:r>
      <w:r w:rsidRPr="00553C16">
        <w:rPr>
          <w:rFonts w:ascii="宋体" w:hAnsi="宋体" w:cs="仿宋_GB2312" w:hint="eastAsia"/>
          <w:bCs/>
          <w:kern w:val="0"/>
          <w:szCs w:val="21"/>
        </w:rPr>
        <w:tab/>
        <w:t>C. IPX</w:t>
      </w:r>
      <w:r w:rsidRPr="00553C16">
        <w:rPr>
          <w:rFonts w:ascii="宋体" w:hAnsi="宋体" w:cs="仿宋_GB2312" w:hint="eastAsia"/>
          <w:bCs/>
          <w:kern w:val="0"/>
          <w:szCs w:val="21"/>
        </w:rPr>
        <w:tab/>
      </w:r>
      <w:r w:rsidRPr="00553C16">
        <w:rPr>
          <w:rFonts w:ascii="宋体" w:hAnsi="宋体" w:cs="仿宋_GB2312" w:hint="eastAsia"/>
          <w:bCs/>
          <w:kern w:val="0"/>
          <w:szCs w:val="21"/>
        </w:rPr>
        <w:tab/>
        <w:t>D. SSH</w:t>
      </w:r>
    </w:p>
    <w:p w14:paraId="5C1E5B63"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xml:space="preserve">* </w:t>
      </w:r>
      <w:r w:rsidRPr="00C113F1">
        <w:rPr>
          <w:rFonts w:ascii="宋体" w:hAnsi="宋体" w:cs="仿宋_GB2312" w:hint="eastAsia"/>
          <w:bCs/>
          <w:color w:val="FF0000"/>
          <w:kern w:val="0"/>
          <w:szCs w:val="21"/>
        </w:rPr>
        <w:t>FTP是基于TCP协议的。</w:t>
      </w:r>
    </w:p>
    <w:p w14:paraId="13A4BE82"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322D3707"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107. TFTP 协议是</w:t>
      </w:r>
      <w:proofErr w:type="gramStart"/>
      <w:r w:rsidRPr="00553C16">
        <w:rPr>
          <w:rFonts w:ascii="宋体" w:hAnsi="宋体" w:cs="仿宋_GB2312" w:hint="eastAsia"/>
          <w:bCs/>
          <w:kern w:val="0"/>
          <w:szCs w:val="21"/>
        </w:rPr>
        <w:t>基于__</w:t>
      </w:r>
      <w:proofErr w:type="gramEnd"/>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rPr>
        <w:t>___的协议。</w:t>
      </w:r>
    </w:p>
    <w:p w14:paraId="0BA4CB0F"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FF0000"/>
          <w:kern w:val="0"/>
          <w:szCs w:val="21"/>
        </w:rPr>
        <w:t>A. UDP</w:t>
      </w:r>
      <w:r w:rsidRPr="00553C16">
        <w:rPr>
          <w:rFonts w:ascii="宋体" w:hAnsi="宋体" w:cs="仿宋_GB2312" w:hint="eastAsia"/>
          <w:bCs/>
          <w:color w:val="FF0000"/>
          <w:kern w:val="0"/>
          <w:szCs w:val="21"/>
        </w:rPr>
        <w:tab/>
      </w:r>
      <w:r w:rsidRPr="00553C16">
        <w:rPr>
          <w:rFonts w:ascii="宋体" w:hAnsi="宋体" w:cs="仿宋_GB2312" w:hint="eastAsia"/>
          <w:bCs/>
          <w:kern w:val="0"/>
          <w:szCs w:val="21"/>
        </w:rPr>
        <w:tab/>
        <w:t>B. TCP</w:t>
      </w:r>
      <w:r w:rsidRPr="00553C16">
        <w:rPr>
          <w:rFonts w:ascii="宋体" w:hAnsi="宋体" w:cs="仿宋_GB2312" w:hint="eastAsia"/>
          <w:bCs/>
          <w:kern w:val="0"/>
          <w:szCs w:val="21"/>
        </w:rPr>
        <w:tab/>
      </w:r>
      <w:r w:rsidRPr="00553C16">
        <w:rPr>
          <w:rFonts w:ascii="宋体" w:hAnsi="宋体" w:cs="仿宋_GB2312" w:hint="eastAsia"/>
          <w:bCs/>
          <w:kern w:val="0"/>
          <w:szCs w:val="21"/>
        </w:rPr>
        <w:tab/>
        <w:t>C. IPX</w:t>
      </w:r>
      <w:r w:rsidRPr="00553C16">
        <w:rPr>
          <w:rFonts w:ascii="宋体" w:hAnsi="宋体" w:cs="仿宋_GB2312" w:hint="eastAsia"/>
          <w:bCs/>
          <w:kern w:val="0"/>
          <w:szCs w:val="21"/>
        </w:rPr>
        <w:tab/>
      </w:r>
      <w:r w:rsidRPr="00553C16">
        <w:rPr>
          <w:rFonts w:ascii="宋体" w:hAnsi="宋体" w:cs="仿宋_GB2312" w:hint="eastAsia"/>
          <w:bCs/>
          <w:kern w:val="0"/>
          <w:szCs w:val="21"/>
        </w:rPr>
        <w:tab/>
        <w:t>D. SSH</w:t>
      </w:r>
    </w:p>
    <w:p w14:paraId="4C0EA4D0"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xml:space="preserve">* </w:t>
      </w:r>
      <w:r w:rsidRPr="00553C16">
        <w:rPr>
          <w:rFonts w:ascii="宋体" w:hAnsi="宋体" w:cs="仿宋_GB2312" w:hint="eastAsia"/>
          <w:bCs/>
          <w:color w:val="FF0000"/>
          <w:kern w:val="0"/>
          <w:szCs w:val="21"/>
        </w:rPr>
        <w:t>TFTP协议是基于UDP协议的。它的端口号是69。</w:t>
      </w:r>
    </w:p>
    <w:p w14:paraId="68D59966"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656AD61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108. 在MSR 路由器上使用___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___命令可以关闭信息中心功能。</w:t>
      </w:r>
    </w:p>
    <w:p w14:paraId="4EA409BF"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info-center disable</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undo info-center enable</w:t>
      </w:r>
    </w:p>
    <w:p w14:paraId="0616B29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disable info-center</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D. undo info-center</w:t>
      </w:r>
    </w:p>
    <w:p w14:paraId="2FCEFCCA"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在MSR路由器上，用undo info-certer enable可以关闭信息中心，这个实际去操作一下就知道了。</w:t>
      </w:r>
    </w:p>
    <w:p w14:paraId="32C49D5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3BD5B34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lastRenderedPageBreak/>
        <w:t>109. 在MSR 路由器上可以为Telnet 用户配置不同的优先级，关于此优先级的说法错误的是__</w:t>
      </w:r>
      <w:r w:rsidRPr="00553C16">
        <w:rPr>
          <w:rFonts w:ascii="宋体" w:hAnsi="宋体" w:cs="仿宋_GB2312" w:hint="eastAsia"/>
          <w:b/>
          <w:bCs/>
          <w:color w:val="FF0000"/>
          <w:kern w:val="0"/>
          <w:sz w:val="24"/>
          <w:szCs w:val="24"/>
          <w:u w:val="single"/>
        </w:rPr>
        <w:t>CE</w:t>
      </w:r>
      <w:r w:rsidRPr="00553C16">
        <w:rPr>
          <w:rFonts w:ascii="宋体" w:hAnsi="宋体" w:cs="仿宋_GB2312" w:hint="eastAsia"/>
          <w:bCs/>
          <w:kern w:val="0"/>
          <w:szCs w:val="21"/>
        </w:rPr>
        <w:t>__。（选择一项或多项）</w:t>
      </w:r>
    </w:p>
    <w:p w14:paraId="104C8BD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0 为访问级</w:t>
      </w:r>
      <w:r>
        <w:rPr>
          <w:rFonts w:ascii="宋体" w:hAnsi="宋体" w:cs="仿宋_GB2312" w:hint="eastAsia"/>
          <w:bCs/>
          <w:kern w:val="0"/>
          <w:szCs w:val="21"/>
        </w:rPr>
        <w:t xml:space="preserve"> </w:t>
      </w:r>
      <w:r w:rsidRPr="00166891">
        <w:rPr>
          <w:rFonts w:ascii="宋体" w:hAnsi="宋体" w:cs="仿宋_GB2312" w:hint="eastAsia"/>
          <w:bCs/>
          <w:color w:val="FF0000"/>
          <w:kern w:val="0"/>
          <w:szCs w:val="21"/>
        </w:rPr>
        <w:t>对</w:t>
      </w:r>
      <w:r w:rsidRPr="00553C16">
        <w:rPr>
          <w:rFonts w:ascii="宋体" w:hAnsi="宋体" w:cs="仿宋_GB2312" w:hint="eastAsia"/>
          <w:bCs/>
          <w:kern w:val="0"/>
          <w:szCs w:val="21"/>
        </w:rPr>
        <w:tab/>
      </w:r>
      <w:r w:rsidRPr="00553C16">
        <w:rPr>
          <w:rFonts w:ascii="宋体" w:hAnsi="宋体" w:cs="仿宋_GB2312" w:hint="eastAsia"/>
          <w:bCs/>
          <w:kern w:val="0"/>
          <w:szCs w:val="21"/>
        </w:rPr>
        <w:tab/>
        <w:t>B. 1 为监控级</w:t>
      </w:r>
      <w:r w:rsidRPr="00553C16">
        <w:rPr>
          <w:rFonts w:ascii="宋体" w:hAnsi="宋体" w:cs="仿宋_GB2312" w:hint="eastAsia"/>
          <w:bCs/>
          <w:kern w:val="0"/>
          <w:szCs w:val="21"/>
        </w:rPr>
        <w:tab/>
      </w:r>
      <w:r w:rsidRPr="00166891">
        <w:rPr>
          <w:rFonts w:ascii="宋体" w:hAnsi="宋体" w:cs="仿宋_GB2312" w:hint="eastAsia"/>
          <w:bCs/>
          <w:color w:val="FF0000"/>
          <w:kern w:val="0"/>
          <w:szCs w:val="21"/>
        </w:rPr>
        <w:t>对</w:t>
      </w:r>
      <w:r w:rsidRPr="00553C16">
        <w:rPr>
          <w:rFonts w:ascii="宋体" w:hAnsi="宋体" w:cs="仿宋_GB2312" w:hint="eastAsia"/>
          <w:bCs/>
          <w:kern w:val="0"/>
          <w:szCs w:val="21"/>
        </w:rPr>
        <w:tab/>
        <w:t>C. 2 为设备级</w:t>
      </w:r>
      <w:r w:rsidRPr="00553C16">
        <w:rPr>
          <w:rFonts w:ascii="宋体" w:hAnsi="宋体" w:cs="仿宋_GB2312" w:hint="eastAsia"/>
          <w:bCs/>
          <w:kern w:val="0"/>
          <w:szCs w:val="21"/>
        </w:rPr>
        <w:tab/>
      </w:r>
      <w:r w:rsidRPr="00166891">
        <w:rPr>
          <w:rFonts w:ascii="宋体" w:hAnsi="宋体" w:cs="仿宋_GB2312" w:hint="eastAsia"/>
          <w:bCs/>
          <w:color w:val="FF0000"/>
          <w:kern w:val="0"/>
          <w:szCs w:val="21"/>
        </w:rPr>
        <w:t>（2为系统级）</w:t>
      </w:r>
      <w:r w:rsidRPr="00553C16">
        <w:rPr>
          <w:rFonts w:ascii="宋体" w:hAnsi="宋体" w:cs="仿宋_GB2312" w:hint="eastAsia"/>
          <w:bCs/>
          <w:kern w:val="0"/>
          <w:szCs w:val="21"/>
        </w:rPr>
        <w:tab/>
        <w:t>D. 3 为管理级</w:t>
      </w:r>
      <w:r>
        <w:rPr>
          <w:rFonts w:ascii="宋体" w:hAnsi="宋体" w:cs="仿宋_GB2312" w:hint="eastAsia"/>
          <w:bCs/>
          <w:kern w:val="0"/>
          <w:szCs w:val="21"/>
        </w:rPr>
        <w:t xml:space="preserve"> </w:t>
      </w:r>
      <w:r w:rsidRPr="00166891">
        <w:rPr>
          <w:rFonts w:ascii="宋体" w:hAnsi="宋体" w:cs="仿宋_GB2312" w:hint="eastAsia"/>
          <w:bCs/>
          <w:color w:val="FF0000"/>
          <w:kern w:val="0"/>
          <w:szCs w:val="21"/>
        </w:rPr>
        <w:t>对</w:t>
      </w:r>
    </w:p>
    <w:p w14:paraId="639E2633"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 数值越小，用户的优先级越高</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F. 数值越小，用户的优先级越低</w:t>
      </w:r>
    </w:p>
    <w:p w14:paraId="452C63F8" w14:textId="77777777" w:rsidR="005317CB" w:rsidRPr="00222290" w:rsidRDefault="005317CB" w:rsidP="005317CB">
      <w:pPr>
        <w:autoSpaceDE w:val="0"/>
        <w:autoSpaceDN w:val="0"/>
        <w:adjustRightInd w:val="0"/>
        <w:jc w:val="left"/>
        <w:rPr>
          <w:rFonts w:ascii="宋体" w:hAnsi="宋体" w:cs="仿宋_GB2312" w:hint="eastAsia"/>
          <w:bCs/>
          <w:color w:val="FF0000"/>
          <w:kern w:val="0"/>
          <w:szCs w:val="21"/>
        </w:rPr>
      </w:pPr>
      <w:r w:rsidRPr="00222290">
        <w:rPr>
          <w:rFonts w:ascii="宋体" w:hAnsi="宋体" w:cs="仿宋_GB2312" w:hint="eastAsia"/>
          <w:bCs/>
          <w:color w:val="FF0000"/>
          <w:kern w:val="0"/>
          <w:szCs w:val="21"/>
        </w:rPr>
        <w:t>注：</w:t>
      </w:r>
      <w:r w:rsidRPr="00222290">
        <w:rPr>
          <w:rFonts w:ascii="宋体" w:hAnsi="宋体" w:cs="仿宋_GB2312"/>
          <w:bCs/>
          <w:color w:val="FF0000"/>
          <w:kern w:val="0"/>
          <w:szCs w:val="21"/>
        </w:rPr>
        <w:t>0-</w:t>
      </w:r>
      <w:r w:rsidRPr="00222290">
        <w:rPr>
          <w:rFonts w:ascii="宋体" w:hAnsi="宋体" w:cs="仿宋_GB2312" w:hint="eastAsia"/>
          <w:bCs/>
          <w:color w:val="FF0000"/>
          <w:kern w:val="0"/>
          <w:szCs w:val="21"/>
        </w:rPr>
        <w:t>访问</w:t>
      </w:r>
      <w:r w:rsidRPr="00222290">
        <w:rPr>
          <w:rFonts w:ascii="宋体" w:hAnsi="宋体" w:cs="仿宋_GB2312"/>
          <w:bCs/>
          <w:color w:val="FF0000"/>
          <w:kern w:val="0"/>
          <w:szCs w:val="21"/>
        </w:rPr>
        <w:t>1-</w:t>
      </w:r>
      <w:r w:rsidRPr="00222290">
        <w:rPr>
          <w:rFonts w:ascii="宋体" w:hAnsi="宋体" w:cs="仿宋_GB2312" w:hint="eastAsia"/>
          <w:bCs/>
          <w:color w:val="FF0000"/>
          <w:kern w:val="0"/>
          <w:szCs w:val="21"/>
        </w:rPr>
        <w:t>监控</w:t>
      </w:r>
      <w:r w:rsidRPr="00222290">
        <w:rPr>
          <w:rFonts w:ascii="宋体" w:hAnsi="宋体" w:cs="仿宋_GB2312"/>
          <w:bCs/>
          <w:color w:val="FF0000"/>
          <w:kern w:val="0"/>
          <w:szCs w:val="21"/>
        </w:rPr>
        <w:t>2-</w:t>
      </w:r>
      <w:r w:rsidRPr="00222290">
        <w:rPr>
          <w:rFonts w:ascii="宋体" w:hAnsi="宋体" w:cs="仿宋_GB2312" w:hint="eastAsia"/>
          <w:bCs/>
          <w:color w:val="FF0000"/>
          <w:kern w:val="0"/>
          <w:szCs w:val="21"/>
        </w:rPr>
        <w:t>系统</w:t>
      </w:r>
      <w:r w:rsidRPr="00222290">
        <w:rPr>
          <w:rFonts w:ascii="宋体" w:hAnsi="宋体" w:cs="仿宋_GB2312"/>
          <w:bCs/>
          <w:color w:val="FF0000"/>
          <w:kern w:val="0"/>
          <w:szCs w:val="21"/>
        </w:rPr>
        <w:t>3-</w:t>
      </w:r>
      <w:r w:rsidRPr="00222290">
        <w:rPr>
          <w:rFonts w:ascii="宋体" w:hAnsi="宋体" w:cs="仿宋_GB2312" w:hint="eastAsia"/>
          <w:bCs/>
          <w:color w:val="FF0000"/>
          <w:kern w:val="0"/>
          <w:szCs w:val="21"/>
        </w:rPr>
        <w:t>管理，数值越大优先级越高。</w:t>
      </w:r>
    </w:p>
    <w:p w14:paraId="5303FB15"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MSR路由器上，设备的访问级别是越小，用户的优先级越低。其优先级为别为：</w:t>
      </w:r>
      <w:r w:rsidRPr="00553C16">
        <w:rPr>
          <w:rFonts w:ascii="宋体" w:hAnsi="宋体" w:cs="仿宋_GB2312" w:hint="eastAsia"/>
          <w:bCs/>
          <w:color w:val="FF0000"/>
          <w:kern w:val="0"/>
          <w:szCs w:val="21"/>
        </w:rPr>
        <w:t>0 访问级、1 监控级、2系统级、3 管理级。</w:t>
      </w:r>
      <w:r w:rsidRPr="00553C16">
        <w:rPr>
          <w:rFonts w:ascii="宋体" w:hAnsi="宋体" w:cs="仿宋_GB2312" w:hint="eastAsia"/>
          <w:bCs/>
          <w:color w:val="0000FF"/>
          <w:kern w:val="0"/>
          <w:szCs w:val="21"/>
        </w:rPr>
        <w:t>因此选 C 和 E。</w:t>
      </w:r>
    </w:p>
    <w:p w14:paraId="5AC4343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3414D94F"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110. 在MSR 路由器上，如果以访问级登录设备后想要修改一些配置，可以使用__</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rPr>
        <w:t>___命令切换到level 3。（选择一项或多项）</w:t>
      </w:r>
    </w:p>
    <w:p w14:paraId="1EE17AA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FF0000"/>
          <w:kern w:val="0"/>
          <w:szCs w:val="21"/>
        </w:rPr>
        <w:t>A. super</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level 3</w:t>
      </w:r>
      <w:r w:rsidRPr="00553C16">
        <w:rPr>
          <w:rFonts w:ascii="宋体" w:hAnsi="宋体" w:cs="仿宋_GB2312" w:hint="eastAsia"/>
          <w:bCs/>
          <w:kern w:val="0"/>
          <w:szCs w:val="21"/>
        </w:rPr>
        <w:tab/>
      </w:r>
      <w:r w:rsidRPr="00553C16">
        <w:rPr>
          <w:rFonts w:ascii="宋体" w:hAnsi="宋体" w:cs="仿宋_GB2312" w:hint="eastAsia"/>
          <w:bCs/>
          <w:kern w:val="0"/>
          <w:szCs w:val="21"/>
        </w:rPr>
        <w:tab/>
        <w:t>C. password</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D. login</w:t>
      </w:r>
    </w:p>
    <w:p w14:paraId="4B2C038E"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这一题我没有实际的去做过，问了那些前辈，</w:t>
      </w:r>
      <w:r w:rsidRPr="00553C16">
        <w:rPr>
          <w:rFonts w:ascii="宋体" w:hAnsi="宋体" w:cs="仿宋_GB2312" w:hint="eastAsia"/>
          <w:bCs/>
          <w:color w:val="FF0000"/>
          <w:kern w:val="0"/>
          <w:szCs w:val="21"/>
        </w:rPr>
        <w:t>完整的命令貌似是 super password level 3。</w:t>
      </w:r>
      <w:r w:rsidRPr="00553C16">
        <w:rPr>
          <w:rFonts w:ascii="宋体" w:hAnsi="宋体" w:cs="仿宋_GB2312" w:hint="eastAsia"/>
          <w:bCs/>
          <w:color w:val="0000FF"/>
          <w:kern w:val="0"/>
          <w:szCs w:val="21"/>
        </w:rPr>
        <w:t>^_^</w:t>
      </w:r>
    </w:p>
    <w:p w14:paraId="72914E14"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B6D39E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111. 在查看配置的时候，如果配置命令较多，</w:t>
      </w:r>
      <w:proofErr w:type="gramStart"/>
      <w:r w:rsidRPr="00553C16">
        <w:rPr>
          <w:rFonts w:ascii="宋体" w:hAnsi="宋体" w:cs="仿宋_GB2312" w:hint="eastAsia"/>
          <w:bCs/>
          <w:kern w:val="0"/>
          <w:szCs w:val="21"/>
        </w:rPr>
        <w:t>一</w:t>
      </w:r>
      <w:proofErr w:type="gramEnd"/>
      <w:r w:rsidRPr="00553C16">
        <w:rPr>
          <w:rFonts w:ascii="宋体" w:hAnsi="宋体" w:cs="仿宋_GB2312" w:hint="eastAsia"/>
          <w:bCs/>
          <w:kern w:val="0"/>
          <w:szCs w:val="21"/>
        </w:rPr>
        <w:t>屏显示不完，</w:t>
      </w:r>
      <w:r w:rsidRPr="00166891">
        <w:rPr>
          <w:rFonts w:ascii="宋体" w:hAnsi="宋体" w:cs="仿宋_GB2312" w:hint="eastAsia"/>
          <w:bCs/>
          <w:color w:val="FF0000"/>
          <w:kern w:val="0"/>
          <w:szCs w:val="21"/>
        </w:rPr>
        <w:t>则在显示完</w:t>
      </w:r>
      <w:proofErr w:type="gramStart"/>
      <w:r w:rsidRPr="00166891">
        <w:rPr>
          <w:rFonts w:ascii="宋体" w:hAnsi="宋体" w:cs="仿宋_GB2312" w:hint="eastAsia"/>
          <w:bCs/>
          <w:color w:val="FF0000"/>
          <w:kern w:val="0"/>
          <w:szCs w:val="21"/>
        </w:rPr>
        <w:t>一</w:t>
      </w:r>
      <w:proofErr w:type="gramEnd"/>
      <w:r w:rsidRPr="00166891">
        <w:rPr>
          <w:rFonts w:ascii="宋体" w:hAnsi="宋体" w:cs="仿宋_GB2312" w:hint="eastAsia"/>
          <w:bCs/>
          <w:color w:val="FF0000"/>
          <w:kern w:val="0"/>
          <w:szCs w:val="21"/>
        </w:rPr>
        <w:t>屏后</w:t>
      </w:r>
      <w:r w:rsidRPr="00553C16">
        <w:rPr>
          <w:rFonts w:ascii="宋体" w:hAnsi="宋体" w:cs="仿宋_GB2312" w:hint="eastAsia"/>
          <w:bCs/>
          <w:kern w:val="0"/>
          <w:szCs w:val="21"/>
        </w:rPr>
        <w:t>，可以按下___</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rPr>
        <w:t>___显示</w:t>
      </w:r>
      <w:r w:rsidRPr="00166891">
        <w:rPr>
          <w:rFonts w:ascii="宋体" w:hAnsi="宋体" w:cs="仿宋_GB2312" w:hint="eastAsia"/>
          <w:bCs/>
          <w:color w:val="FF0000"/>
          <w:kern w:val="0"/>
          <w:szCs w:val="21"/>
        </w:rPr>
        <w:t>下一页。</w:t>
      </w:r>
    </w:p>
    <w:p w14:paraId="3852DDEF"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&lt;Ctrl+c&gt;键</w:t>
      </w:r>
      <w:r w:rsidRPr="00553C16">
        <w:rPr>
          <w:rFonts w:ascii="宋体" w:hAnsi="宋体" w:cs="仿宋_GB2312" w:hint="eastAsia"/>
          <w:bCs/>
          <w:kern w:val="0"/>
          <w:szCs w:val="21"/>
        </w:rPr>
        <w:tab/>
      </w:r>
      <w:r w:rsidRPr="00553C16">
        <w:rPr>
          <w:rFonts w:ascii="宋体" w:hAnsi="宋体" w:cs="仿宋_GB2312" w:hint="eastAsia"/>
          <w:bCs/>
          <w:kern w:val="0"/>
          <w:szCs w:val="21"/>
        </w:rPr>
        <w:tab/>
        <w:t>B. &lt;Enter&gt;键</w:t>
      </w:r>
      <w:r w:rsidRPr="00553C16">
        <w:rPr>
          <w:rFonts w:ascii="宋体" w:hAnsi="宋体" w:cs="仿宋_GB2312" w:hint="eastAsia"/>
          <w:bCs/>
          <w:kern w:val="0"/>
          <w:szCs w:val="21"/>
        </w:rPr>
        <w:tab/>
      </w:r>
      <w:r w:rsidRPr="00553C16">
        <w:rPr>
          <w:rFonts w:ascii="宋体" w:hAnsi="宋体" w:cs="仿宋_GB2312" w:hint="eastAsia"/>
          <w:bCs/>
          <w:kern w:val="0"/>
          <w:szCs w:val="21"/>
        </w:rPr>
        <w:tab/>
        <w:t>C. &lt;Ctrl+p&gt;键</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D. &lt;Space&gt;键</w:t>
      </w:r>
    </w:p>
    <w:p w14:paraId="5E18E833"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此题实际操作一下就知道了，选 D 。A是结束显示，B是显示下一行，至于C嘛，没做过，呵呵！！！</w:t>
      </w:r>
    </w:p>
    <w:p w14:paraId="7C90C637"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911161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112. 想要修改设备名称，应该使用__</w:t>
      </w:r>
      <w:r w:rsidRPr="00553C16">
        <w:rPr>
          <w:rFonts w:ascii="宋体" w:hAnsi="宋体" w:cs="仿宋_GB2312" w:hint="eastAsia"/>
          <w:b/>
          <w:bCs/>
          <w:color w:val="FF0000"/>
          <w:kern w:val="0"/>
          <w:sz w:val="24"/>
          <w:szCs w:val="24"/>
          <w:u w:val="single"/>
        </w:rPr>
        <w:t>sysname</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___命令（请写全命令）。</w:t>
      </w:r>
    </w:p>
    <w:p w14:paraId="7F88DEE5"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这题是最基本的没什么好说的。呵呵……</w:t>
      </w:r>
    </w:p>
    <w:p w14:paraId="40DBEB0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FD464DA"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22DDBF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113. 在MSR 路由器上，默认情况下，配置文件是以___</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rPr>
        <w:t>___后缀的。</w:t>
      </w:r>
    </w:p>
    <w:p w14:paraId="545C1AE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.bin</w:t>
      </w:r>
      <w:r w:rsidRPr="00553C16">
        <w:rPr>
          <w:rFonts w:ascii="宋体" w:hAnsi="宋体" w:cs="仿宋_GB2312" w:hint="eastAsia"/>
          <w:bCs/>
          <w:kern w:val="0"/>
          <w:szCs w:val="21"/>
        </w:rPr>
        <w:tab/>
      </w:r>
      <w:r w:rsidRPr="00553C16">
        <w:rPr>
          <w:rFonts w:ascii="宋体" w:hAnsi="宋体" w:cs="仿宋_GB2312" w:hint="eastAsia"/>
          <w:bCs/>
          <w:kern w:val="0"/>
          <w:szCs w:val="21"/>
        </w:rPr>
        <w:tab/>
        <w:t>B. .sys</w:t>
      </w:r>
      <w:r w:rsidRPr="00553C16">
        <w:rPr>
          <w:rFonts w:ascii="宋体" w:hAnsi="宋体" w:cs="仿宋_GB2312" w:hint="eastAsia"/>
          <w:bCs/>
          <w:kern w:val="0"/>
          <w:szCs w:val="21"/>
        </w:rPr>
        <w:tab/>
      </w:r>
      <w:r w:rsidRPr="00553C16">
        <w:rPr>
          <w:rFonts w:ascii="宋体" w:hAnsi="宋体" w:cs="仿宋_GB2312" w:hint="eastAsia"/>
          <w:bCs/>
          <w:kern w:val="0"/>
          <w:szCs w:val="21"/>
        </w:rPr>
        <w:tab/>
        <w:t>C. .txt</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D. .cfg</w:t>
      </w:r>
    </w:p>
    <w:p w14:paraId="6C80BBAC"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0000FF"/>
          <w:kern w:val="0"/>
          <w:szCs w:val="21"/>
        </w:rPr>
        <w:t xml:space="preserve">* </w:t>
      </w:r>
      <w:r w:rsidRPr="00553C16">
        <w:rPr>
          <w:rFonts w:ascii="宋体" w:hAnsi="宋体" w:cs="仿宋_GB2312" w:hint="eastAsia"/>
          <w:bCs/>
          <w:color w:val="FF0000"/>
          <w:kern w:val="0"/>
          <w:szCs w:val="21"/>
        </w:rPr>
        <w:t>在MSR路由器上，</w:t>
      </w:r>
      <w:r w:rsidRPr="00C113F1">
        <w:rPr>
          <w:rFonts w:ascii="宋体" w:hAnsi="宋体" w:cs="仿宋_GB2312" w:hint="eastAsia"/>
          <w:bCs/>
          <w:color w:val="0099FF"/>
          <w:kern w:val="0"/>
          <w:szCs w:val="21"/>
        </w:rPr>
        <w:t>bin是应用程序文件</w:t>
      </w:r>
      <w:r w:rsidRPr="00553C16">
        <w:rPr>
          <w:rFonts w:ascii="宋体" w:hAnsi="宋体" w:cs="仿宋_GB2312" w:hint="eastAsia"/>
          <w:bCs/>
          <w:color w:val="FF0000"/>
          <w:kern w:val="0"/>
          <w:szCs w:val="21"/>
        </w:rPr>
        <w:t>，</w:t>
      </w:r>
      <w:r w:rsidRPr="00C113F1">
        <w:rPr>
          <w:rFonts w:ascii="宋体" w:hAnsi="宋体" w:cs="仿宋_GB2312" w:hint="eastAsia"/>
          <w:bCs/>
          <w:color w:val="0099FF"/>
          <w:kern w:val="0"/>
          <w:szCs w:val="21"/>
        </w:rPr>
        <w:t>cfg是配置文件</w:t>
      </w:r>
      <w:r w:rsidRPr="00553C16">
        <w:rPr>
          <w:rFonts w:ascii="宋体" w:hAnsi="宋体" w:cs="仿宋_GB2312" w:hint="eastAsia"/>
          <w:bCs/>
          <w:color w:val="FF0000"/>
          <w:kern w:val="0"/>
          <w:szCs w:val="21"/>
        </w:rPr>
        <w:t>。</w:t>
      </w:r>
    </w:p>
    <w:p w14:paraId="21ACB8B0"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p>
    <w:p w14:paraId="7A35ED8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114. 在MSR 系列路由器上使用___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___命令显示文件系统的当前路径。</w:t>
      </w:r>
    </w:p>
    <w:p w14:paraId="01E58F90"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dir</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pwd</w:t>
      </w:r>
      <w:r w:rsidRPr="00553C16">
        <w:rPr>
          <w:rFonts w:ascii="宋体" w:hAnsi="宋体" w:cs="仿宋_GB2312" w:hint="eastAsia"/>
          <w:bCs/>
          <w:kern w:val="0"/>
          <w:szCs w:val="21"/>
        </w:rPr>
        <w:tab/>
      </w:r>
      <w:r w:rsidRPr="00553C16">
        <w:rPr>
          <w:rFonts w:ascii="宋体" w:hAnsi="宋体" w:cs="仿宋_GB2312" w:hint="eastAsia"/>
          <w:bCs/>
          <w:kern w:val="0"/>
          <w:szCs w:val="21"/>
        </w:rPr>
        <w:tab/>
        <w:t>C. path</w:t>
      </w:r>
      <w:r w:rsidRPr="00553C16">
        <w:rPr>
          <w:rFonts w:ascii="宋体" w:hAnsi="宋体" w:cs="仿宋_GB2312" w:hint="eastAsia"/>
          <w:bCs/>
          <w:kern w:val="0"/>
          <w:szCs w:val="21"/>
        </w:rPr>
        <w:tab/>
      </w:r>
      <w:r w:rsidRPr="00553C16">
        <w:rPr>
          <w:rFonts w:ascii="宋体" w:hAnsi="宋体" w:cs="仿宋_GB2312" w:hint="eastAsia"/>
          <w:bCs/>
          <w:kern w:val="0"/>
          <w:szCs w:val="21"/>
        </w:rPr>
        <w:tab/>
        <w:t>D. current-path</w:t>
      </w:r>
    </w:p>
    <w:p w14:paraId="5EC13A30" w14:textId="77777777" w:rsidR="005317CB" w:rsidRPr="00166891" w:rsidRDefault="005317CB" w:rsidP="005317CB">
      <w:pPr>
        <w:widowControl/>
        <w:shd w:val="clear" w:color="auto" w:fill="FFFFFF"/>
        <w:spacing w:line="258" w:lineRule="atLeast"/>
        <w:ind w:firstLine="480"/>
        <w:jc w:val="left"/>
        <w:rPr>
          <w:rFonts w:ascii="宋体" w:hAnsi="宋体" w:cs="仿宋_GB2312"/>
          <w:bCs/>
          <w:kern w:val="0"/>
          <w:szCs w:val="21"/>
        </w:rPr>
      </w:pPr>
      <w:r w:rsidRPr="00166891">
        <w:rPr>
          <w:rFonts w:ascii="宋体" w:hAnsi="宋体" w:cs="仿宋_GB2312"/>
          <w:bCs/>
          <w:kern w:val="0"/>
          <w:szCs w:val="21"/>
        </w:rPr>
        <w:t>Print Working Directory</w:t>
      </w:r>
      <w:r>
        <w:rPr>
          <w:rFonts w:ascii="宋体" w:hAnsi="宋体" w:cs="仿宋_GB2312" w:hint="eastAsia"/>
          <w:bCs/>
          <w:kern w:val="0"/>
          <w:szCs w:val="21"/>
        </w:rPr>
        <w:t>——</w:t>
      </w:r>
      <w:r w:rsidRPr="00166891">
        <w:rPr>
          <w:rFonts w:ascii="宋体" w:hAnsi="宋体" w:cs="仿宋_GB2312"/>
          <w:bCs/>
          <w:kern w:val="0"/>
          <w:szCs w:val="21"/>
        </w:rPr>
        <w:t>显示工作目录的路径名称。</w:t>
      </w:r>
    </w:p>
    <w:p w14:paraId="35E22A1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0759F5A"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xml:space="preserve">* </w:t>
      </w:r>
      <w:r w:rsidRPr="00553C16">
        <w:rPr>
          <w:rFonts w:ascii="宋体" w:hAnsi="宋体" w:cs="仿宋_GB2312" w:hint="eastAsia"/>
          <w:bCs/>
          <w:color w:val="FF0000"/>
          <w:kern w:val="0"/>
          <w:szCs w:val="21"/>
        </w:rPr>
        <w:t>dir 是显示目录或文件信息的；pwd 是显示当前文件系统的路径的；path是路径的意思但没有这条命令</w:t>
      </w:r>
      <w:r w:rsidRPr="00553C16">
        <w:rPr>
          <w:rFonts w:ascii="宋体" w:hAnsi="宋体" w:cs="仿宋_GB2312" w:hint="eastAsia"/>
          <w:bCs/>
          <w:color w:val="0000FF"/>
          <w:kern w:val="0"/>
          <w:szCs w:val="21"/>
        </w:rPr>
        <w:t>；D的话就没有这条命令。呵呵……</w:t>
      </w:r>
    </w:p>
    <w:p w14:paraId="7B6F283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266D517"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115. 在命令行里，用户想要从当前视图返回上一层视图，应该使用___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w:t>
      </w:r>
    </w:p>
    <w:p w14:paraId="6E09D12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return 命令</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quit 命令</w:t>
      </w:r>
      <w:r w:rsidRPr="00553C16">
        <w:rPr>
          <w:rFonts w:ascii="宋体" w:hAnsi="宋体" w:cs="仿宋_GB2312" w:hint="eastAsia"/>
          <w:bCs/>
          <w:kern w:val="0"/>
          <w:szCs w:val="21"/>
        </w:rPr>
        <w:tab/>
      </w:r>
      <w:r w:rsidRPr="00553C16">
        <w:rPr>
          <w:rFonts w:ascii="宋体" w:hAnsi="宋体" w:cs="仿宋_GB2312" w:hint="eastAsia"/>
          <w:bCs/>
          <w:kern w:val="0"/>
          <w:szCs w:val="21"/>
        </w:rPr>
        <w:tab/>
        <w:t>C. &lt;Ctrl+z&gt;键</w:t>
      </w:r>
      <w:r w:rsidRPr="00553C16">
        <w:rPr>
          <w:rFonts w:ascii="宋体" w:hAnsi="宋体" w:cs="仿宋_GB2312" w:hint="eastAsia"/>
          <w:bCs/>
          <w:kern w:val="0"/>
          <w:szCs w:val="21"/>
        </w:rPr>
        <w:tab/>
      </w:r>
      <w:r w:rsidRPr="00553C16">
        <w:rPr>
          <w:rFonts w:ascii="宋体" w:hAnsi="宋体" w:cs="仿宋_GB2312" w:hint="eastAsia"/>
          <w:bCs/>
          <w:kern w:val="0"/>
          <w:szCs w:val="21"/>
        </w:rPr>
        <w:tab/>
        <w:t>D. &lt;Ctrl+c&gt;键</w:t>
      </w:r>
    </w:p>
    <w:p w14:paraId="09A9EAD7"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这个是记忆性的，没什么好说的，就选B。</w:t>
      </w:r>
    </w:p>
    <w:p w14:paraId="56A2DE9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14258A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116. 用户可以使用__</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rPr>
        <w:t>____命令查看历史命令。</w:t>
      </w:r>
    </w:p>
    <w:p w14:paraId="29505DB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display history-cli</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display history-area</w:t>
      </w:r>
    </w:p>
    <w:p w14:paraId="0B289EF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FF0000"/>
          <w:kern w:val="0"/>
          <w:szCs w:val="21"/>
        </w:rPr>
        <w:t>C. display history-command</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D. display history-cache</w:t>
      </w:r>
    </w:p>
    <w:p w14:paraId="3066F68B"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这题是记忆性的题目，没什么好说的，选C。</w:t>
      </w:r>
    </w:p>
    <w:p w14:paraId="790D0EA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4F82CE9"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117. 在路由器上配置好Telnet 服务的相关配置后，从PC 能够ping 通路由器，但是Telnet 路由器失败，PC一直显示正在连接到x.x.x.x，可能的原因是___</w:t>
      </w:r>
      <w:r w:rsidRPr="00553C16">
        <w:rPr>
          <w:rFonts w:ascii="宋体" w:hAnsi="宋体" w:cs="仿宋_GB2312" w:hint="eastAsia"/>
          <w:b/>
          <w:bCs/>
          <w:color w:val="FF0000"/>
          <w:kern w:val="0"/>
          <w:sz w:val="24"/>
          <w:szCs w:val="24"/>
          <w:u w:val="single"/>
        </w:rPr>
        <w:t>CD</w:t>
      </w:r>
      <w:r w:rsidRPr="00553C16">
        <w:rPr>
          <w:rFonts w:ascii="宋体" w:hAnsi="宋体" w:cs="仿宋_GB2312" w:hint="eastAsia"/>
          <w:bCs/>
          <w:kern w:val="0"/>
          <w:szCs w:val="21"/>
        </w:rPr>
        <w:t>___。（选择一项或多项）</w:t>
      </w:r>
    </w:p>
    <w:p w14:paraId="3FDF8D1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中间网络路由配置不对</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Telnet 密码设置不正确</w:t>
      </w:r>
    </w:p>
    <w:p w14:paraId="7E343F6F"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C. </w:t>
      </w:r>
      <w:r w:rsidRPr="00553C16">
        <w:rPr>
          <w:rFonts w:ascii="宋体" w:hAnsi="宋体" w:cs="仿宋_GB2312" w:hint="eastAsia"/>
          <w:bCs/>
          <w:color w:val="FF0000"/>
          <w:kern w:val="0"/>
          <w:szCs w:val="21"/>
        </w:rPr>
        <w:t>路由器Telnet 服务没有启动</w:t>
      </w:r>
      <w:r w:rsidRPr="00553C16">
        <w:rPr>
          <w:rFonts w:ascii="宋体" w:hAnsi="宋体" w:cs="仿宋_GB2312" w:hint="eastAsia"/>
          <w:bCs/>
          <w:kern w:val="0"/>
          <w:szCs w:val="21"/>
        </w:rPr>
        <w:tab/>
        <w:t xml:space="preserve">        D. </w:t>
      </w:r>
      <w:r w:rsidRPr="00553C16">
        <w:rPr>
          <w:rFonts w:ascii="宋体" w:hAnsi="宋体" w:cs="仿宋_GB2312" w:hint="eastAsia"/>
          <w:bCs/>
          <w:color w:val="FF0000"/>
          <w:kern w:val="0"/>
          <w:szCs w:val="21"/>
        </w:rPr>
        <w:t>中间网络阻止了PC 对路由器的TCP 端口23 发起连接</w:t>
      </w:r>
    </w:p>
    <w:p w14:paraId="3572793D"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A 如果</w:t>
      </w:r>
      <w:r w:rsidRPr="00DF5395">
        <w:rPr>
          <w:rFonts w:ascii="宋体" w:hAnsi="宋体" w:cs="仿宋_GB2312" w:hint="eastAsia"/>
          <w:bCs/>
          <w:color w:val="FF0000"/>
          <w:kern w:val="0"/>
          <w:szCs w:val="21"/>
        </w:rPr>
        <w:t>中间路由不对的话是不可能ping通路由器的</w:t>
      </w:r>
      <w:r w:rsidRPr="00553C16">
        <w:rPr>
          <w:rFonts w:ascii="宋体" w:hAnsi="宋体" w:cs="仿宋_GB2312" w:hint="eastAsia"/>
          <w:bCs/>
          <w:color w:val="0000FF"/>
          <w:kern w:val="0"/>
          <w:szCs w:val="21"/>
        </w:rPr>
        <w:t xml:space="preserve">；B </w:t>
      </w:r>
      <w:r w:rsidRPr="00DF5395">
        <w:rPr>
          <w:rFonts w:ascii="宋体" w:hAnsi="宋体" w:cs="仿宋_GB2312" w:hint="eastAsia"/>
          <w:bCs/>
          <w:color w:val="FF0000"/>
          <w:kern w:val="0"/>
          <w:szCs w:val="21"/>
        </w:rPr>
        <w:t>密码不</w:t>
      </w:r>
      <w:proofErr w:type="gramStart"/>
      <w:r w:rsidRPr="00DF5395">
        <w:rPr>
          <w:rFonts w:ascii="宋体" w:hAnsi="宋体" w:cs="仿宋_GB2312" w:hint="eastAsia"/>
          <w:bCs/>
          <w:color w:val="FF0000"/>
          <w:kern w:val="0"/>
          <w:szCs w:val="21"/>
        </w:rPr>
        <w:t>正确会</w:t>
      </w:r>
      <w:proofErr w:type="gramEnd"/>
      <w:r w:rsidRPr="00DF5395">
        <w:rPr>
          <w:rFonts w:ascii="宋体" w:hAnsi="宋体" w:cs="仿宋_GB2312" w:hint="eastAsia"/>
          <w:bCs/>
          <w:color w:val="FF0000"/>
          <w:kern w:val="0"/>
          <w:szCs w:val="21"/>
        </w:rPr>
        <w:t>提示的</w:t>
      </w:r>
      <w:r w:rsidRPr="00553C16">
        <w:rPr>
          <w:rFonts w:ascii="宋体" w:hAnsi="宋体" w:cs="仿宋_GB2312" w:hint="eastAsia"/>
          <w:bCs/>
          <w:color w:val="0000FF"/>
          <w:kern w:val="0"/>
          <w:szCs w:val="21"/>
        </w:rPr>
        <w:t>，所以B也是不对的；C 是有可能的；</w:t>
      </w:r>
      <w:r>
        <w:rPr>
          <w:rFonts w:ascii="宋体" w:hAnsi="宋体" w:cs="仿宋_GB2312" w:hint="eastAsia"/>
          <w:bCs/>
          <w:color w:val="0000FF"/>
          <w:kern w:val="0"/>
          <w:szCs w:val="21"/>
        </w:rPr>
        <w:t>D telnet</w:t>
      </w:r>
      <w:r w:rsidRPr="00553C16">
        <w:rPr>
          <w:rFonts w:ascii="宋体" w:hAnsi="宋体" w:cs="仿宋_GB2312" w:hint="eastAsia"/>
          <w:bCs/>
          <w:color w:val="0000FF"/>
          <w:kern w:val="0"/>
          <w:szCs w:val="21"/>
        </w:rPr>
        <w:t>是基于TCP端口号是23来连接的，所以这是有可能的。所以选 CD 。</w:t>
      </w:r>
    </w:p>
    <w:p w14:paraId="03A1F301"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6F418A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118. 如果要使当前配置在系统重启后继续生效，在重</w:t>
      </w:r>
      <w:proofErr w:type="gramStart"/>
      <w:r w:rsidRPr="00553C16">
        <w:rPr>
          <w:rFonts w:ascii="宋体" w:hAnsi="宋体" w:cs="仿宋_GB2312" w:hint="eastAsia"/>
          <w:bCs/>
          <w:kern w:val="0"/>
          <w:szCs w:val="21"/>
        </w:rPr>
        <w:t>启设备</w:t>
      </w:r>
      <w:proofErr w:type="gramEnd"/>
      <w:r w:rsidRPr="00553C16">
        <w:rPr>
          <w:rFonts w:ascii="宋体" w:hAnsi="宋体" w:cs="仿宋_GB2312" w:hint="eastAsia"/>
          <w:bCs/>
          <w:kern w:val="0"/>
          <w:szCs w:val="21"/>
        </w:rPr>
        <w:t>前应使用__</w:t>
      </w:r>
      <w:r w:rsidRPr="00553C16">
        <w:rPr>
          <w:rFonts w:ascii="宋体" w:hAnsi="宋体" w:cs="仿宋_GB2312" w:hint="eastAsia"/>
          <w:b/>
          <w:bCs/>
          <w:color w:val="FF0000"/>
          <w:kern w:val="0"/>
          <w:sz w:val="24"/>
          <w:szCs w:val="24"/>
          <w:u w:val="single"/>
        </w:rPr>
        <w:t>save</w:t>
      </w:r>
      <w:r w:rsidRPr="00553C16">
        <w:rPr>
          <w:rFonts w:ascii="宋体" w:hAnsi="宋体" w:cs="仿宋_GB2312" w:hint="eastAsia"/>
          <w:bCs/>
          <w:kern w:val="0"/>
          <w:szCs w:val="21"/>
        </w:rPr>
        <w:t>__命令将当前配置保存到配置文件中。（请写全命令）</w:t>
      </w:r>
    </w:p>
    <w:p w14:paraId="0D6357E1"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这题没什么好说的，肯定是 save。</w:t>
      </w:r>
    </w:p>
    <w:p w14:paraId="372EFAAD"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053919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119. 在MSR 路由器上，键入命令的某个关键字的前几个字母，按下____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__，可以补全命令。</w:t>
      </w:r>
    </w:p>
    <w:p w14:paraId="410455E5"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&lt;Esc&gt;键</w:t>
      </w:r>
      <w:r w:rsidRPr="00553C16">
        <w:rPr>
          <w:rFonts w:ascii="宋体" w:hAnsi="宋体" w:cs="仿宋_GB2312" w:hint="eastAsia"/>
          <w:bCs/>
          <w:kern w:val="0"/>
          <w:szCs w:val="21"/>
        </w:rPr>
        <w:tab/>
      </w:r>
      <w:r w:rsidRPr="00553C16">
        <w:rPr>
          <w:rFonts w:ascii="宋体" w:hAnsi="宋体" w:cs="仿宋_GB2312" w:hint="eastAsia"/>
          <w:bCs/>
          <w:kern w:val="0"/>
          <w:szCs w:val="21"/>
        </w:rPr>
        <w:tab/>
        <w:t>B. &lt;Space&gt;键</w:t>
      </w:r>
      <w:r w:rsidRPr="00553C16">
        <w:rPr>
          <w:rFonts w:ascii="宋体" w:hAnsi="宋体" w:cs="仿宋_GB2312" w:hint="eastAsia"/>
          <w:bCs/>
          <w:kern w:val="0"/>
          <w:szCs w:val="21"/>
        </w:rPr>
        <w:tab/>
      </w:r>
      <w:r w:rsidRPr="00553C16">
        <w:rPr>
          <w:rFonts w:ascii="宋体" w:hAnsi="宋体" w:cs="仿宋_GB2312" w:hint="eastAsia"/>
          <w:bCs/>
          <w:kern w:val="0"/>
          <w:szCs w:val="21"/>
        </w:rPr>
        <w:tab/>
        <w:t>C. &lt;Enter&gt;键</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D. &lt;Tab&gt;键</w:t>
      </w:r>
    </w:p>
    <w:p w14:paraId="5E601372"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这题没什么说的，选 D。</w:t>
      </w:r>
    </w:p>
    <w:p w14:paraId="26D6F3C7"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1F52DA5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C5731">
        <w:rPr>
          <w:rFonts w:ascii="宋体" w:hAnsi="宋体" w:cs="仿宋_GB2312" w:hint="eastAsia"/>
          <w:bCs/>
          <w:color w:val="FF0000"/>
          <w:kern w:val="0"/>
          <w:szCs w:val="21"/>
        </w:rPr>
        <w:t xml:space="preserve">120. </w:t>
      </w:r>
      <w:r w:rsidRPr="00553C16">
        <w:rPr>
          <w:rFonts w:ascii="宋体" w:hAnsi="宋体" w:cs="仿宋_GB2312" w:hint="eastAsia"/>
          <w:bCs/>
          <w:kern w:val="0"/>
          <w:szCs w:val="21"/>
        </w:rPr>
        <w:t>在MSR 路由器上，如果已经设置某一个文件为</w:t>
      </w:r>
      <w:r w:rsidRPr="00674C5D">
        <w:rPr>
          <w:rFonts w:ascii="宋体" w:hAnsi="宋体" w:cs="仿宋_GB2312" w:hint="eastAsia"/>
          <w:bCs/>
          <w:color w:val="FF0000"/>
          <w:kern w:val="0"/>
          <w:szCs w:val="21"/>
        </w:rPr>
        <w:t>启动文件</w:t>
      </w:r>
      <w:r w:rsidRPr="00553C16">
        <w:rPr>
          <w:rFonts w:ascii="宋体" w:hAnsi="宋体" w:cs="仿宋_GB2312" w:hint="eastAsia"/>
          <w:bCs/>
          <w:kern w:val="0"/>
          <w:szCs w:val="21"/>
        </w:rPr>
        <w:t>，可使用___</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rPr>
        <w:t>___命令检查设置是否正确。</w:t>
      </w:r>
    </w:p>
    <w:p w14:paraId="488EBBD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display boot</w:t>
      </w:r>
      <w:r w:rsidRPr="00553C16">
        <w:rPr>
          <w:rFonts w:ascii="宋体" w:hAnsi="宋体" w:cs="仿宋_GB2312" w:hint="eastAsia"/>
          <w:bCs/>
          <w:kern w:val="0"/>
          <w:szCs w:val="21"/>
        </w:rPr>
        <w:tab/>
        <w:t xml:space="preserve">B. display begin </w:t>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 xml:space="preserve">C. display startup </w:t>
      </w:r>
      <w:r w:rsidRPr="00553C16">
        <w:rPr>
          <w:rFonts w:ascii="宋体" w:hAnsi="宋体" w:cs="仿宋_GB2312" w:hint="eastAsia"/>
          <w:bCs/>
          <w:kern w:val="0"/>
          <w:szCs w:val="21"/>
        </w:rPr>
        <w:t xml:space="preserve">  D. display start-configuration</w:t>
      </w:r>
    </w:p>
    <w:p w14:paraId="26C8A2C3"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这题没什么说的，选 C 。</w:t>
      </w:r>
    </w:p>
    <w:p w14:paraId="7A18D825"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629045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121. 在MSR 路由器上，如果想从FTP Server 下载文件，应使用FTP 命令中的__</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rPr>
        <w:t>__命令。</w:t>
      </w:r>
    </w:p>
    <w:p w14:paraId="0E97817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FF0000"/>
          <w:kern w:val="0"/>
          <w:szCs w:val="21"/>
        </w:rPr>
        <w:t>A. get</w:t>
      </w:r>
      <w:r w:rsidRPr="00553C16">
        <w:rPr>
          <w:rFonts w:ascii="宋体" w:hAnsi="宋体" w:cs="仿宋_GB2312" w:hint="eastAsia"/>
          <w:bCs/>
          <w:kern w:val="0"/>
          <w:szCs w:val="21"/>
        </w:rPr>
        <w:tab/>
      </w:r>
      <w:r w:rsidRPr="00553C16">
        <w:rPr>
          <w:rFonts w:ascii="宋体" w:hAnsi="宋体" w:cs="仿宋_GB2312" w:hint="eastAsia"/>
          <w:bCs/>
          <w:kern w:val="0"/>
          <w:szCs w:val="21"/>
        </w:rPr>
        <w:tab/>
        <w:t>B. put</w:t>
      </w:r>
      <w:r w:rsidRPr="00553C16">
        <w:rPr>
          <w:rFonts w:ascii="宋体" w:hAnsi="宋体" w:cs="仿宋_GB2312" w:hint="eastAsia"/>
          <w:bCs/>
          <w:kern w:val="0"/>
          <w:szCs w:val="21"/>
        </w:rPr>
        <w:tab/>
      </w:r>
      <w:r w:rsidRPr="00553C16">
        <w:rPr>
          <w:rFonts w:ascii="宋体" w:hAnsi="宋体" w:cs="仿宋_GB2312" w:hint="eastAsia"/>
          <w:bCs/>
          <w:kern w:val="0"/>
          <w:szCs w:val="21"/>
        </w:rPr>
        <w:tab/>
        <w:t>C. download</w:t>
      </w:r>
      <w:r w:rsidRPr="00553C16">
        <w:rPr>
          <w:rFonts w:ascii="宋体" w:hAnsi="宋体" w:cs="仿宋_GB2312" w:hint="eastAsia"/>
          <w:bCs/>
          <w:kern w:val="0"/>
          <w:szCs w:val="21"/>
        </w:rPr>
        <w:tab/>
      </w:r>
      <w:r w:rsidRPr="00553C16">
        <w:rPr>
          <w:rFonts w:ascii="宋体" w:hAnsi="宋体" w:cs="仿宋_GB2312" w:hint="eastAsia"/>
          <w:bCs/>
          <w:kern w:val="0"/>
          <w:szCs w:val="21"/>
        </w:rPr>
        <w:tab/>
        <w:t>D. load</w:t>
      </w:r>
    </w:p>
    <w:p w14:paraId="654DF370"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xml:space="preserve">* </w:t>
      </w:r>
      <w:r w:rsidRPr="00C113F1">
        <w:rPr>
          <w:rFonts w:ascii="宋体" w:hAnsi="宋体" w:cs="仿宋_GB2312" w:hint="eastAsia"/>
          <w:bCs/>
          <w:color w:val="FF0000"/>
          <w:kern w:val="0"/>
          <w:szCs w:val="21"/>
        </w:rPr>
        <w:t>A get是获得；B put是上传</w:t>
      </w:r>
      <w:r w:rsidRPr="00553C16">
        <w:rPr>
          <w:rFonts w:ascii="宋体" w:hAnsi="宋体" w:cs="仿宋_GB2312" w:hint="eastAsia"/>
          <w:bCs/>
          <w:color w:val="0000FF"/>
          <w:kern w:val="0"/>
          <w:szCs w:val="21"/>
        </w:rPr>
        <w:t>；C 意思是下载，但是没有这样的命令；D load是加载的意思，也没这命令。</w:t>
      </w:r>
    </w:p>
    <w:p w14:paraId="7A8107A5"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30F3DBA"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122. 在MSR 路由器上，一旦系统时间不准确了，可使用_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rPr>
        <w:t>____命令调整系统时间。</w:t>
      </w:r>
    </w:p>
    <w:p w14:paraId="3ABFDAE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time</w:t>
      </w:r>
      <w:r w:rsidRPr="00553C16">
        <w:rPr>
          <w:rFonts w:ascii="宋体" w:hAnsi="宋体" w:cs="仿宋_GB2312" w:hint="eastAsia"/>
          <w:bCs/>
          <w:kern w:val="0"/>
          <w:szCs w:val="21"/>
        </w:rPr>
        <w:tab/>
      </w:r>
      <w:r w:rsidRPr="00553C16">
        <w:rPr>
          <w:rFonts w:ascii="宋体" w:hAnsi="宋体" w:cs="仿宋_GB2312" w:hint="eastAsia"/>
          <w:bCs/>
          <w:kern w:val="0"/>
          <w:szCs w:val="21"/>
        </w:rPr>
        <w:tab/>
        <w:t>B. clock</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C. clock datetime</w:t>
      </w:r>
      <w:r w:rsidRPr="00553C16">
        <w:rPr>
          <w:rFonts w:ascii="宋体" w:hAnsi="宋体" w:cs="仿宋_GB2312" w:hint="eastAsia"/>
          <w:bCs/>
          <w:kern w:val="0"/>
          <w:szCs w:val="21"/>
        </w:rPr>
        <w:tab/>
      </w:r>
      <w:r w:rsidRPr="00553C16">
        <w:rPr>
          <w:rFonts w:ascii="宋体" w:hAnsi="宋体" w:cs="仿宋_GB2312" w:hint="eastAsia"/>
          <w:bCs/>
          <w:kern w:val="0"/>
          <w:szCs w:val="21"/>
        </w:rPr>
        <w:tab/>
        <w:t>D. set datetime</w:t>
      </w:r>
    </w:p>
    <w:p w14:paraId="6D3E34BF"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这题没什么说的，选 C 。完整的命令是clock datetime HH:MM:SS YYYY-MM-DD。</w:t>
      </w:r>
    </w:p>
    <w:p w14:paraId="067A7941"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38A5B74"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DE3246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123. 在MSR 路由器上，使用___</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___命令查看设备当前运行版本。</w:t>
      </w:r>
    </w:p>
    <w:p w14:paraId="5DF7F37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display running</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display software</w:t>
      </w:r>
    </w:p>
    <w:p w14:paraId="0C43B54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FF0000"/>
          <w:kern w:val="0"/>
          <w:szCs w:val="21"/>
        </w:rPr>
        <w:t>C. display version</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D. display </w:t>
      </w:r>
      <w:proofErr w:type="gramStart"/>
      <w:r w:rsidRPr="00553C16">
        <w:rPr>
          <w:rFonts w:ascii="宋体" w:hAnsi="宋体" w:cs="仿宋_GB2312" w:hint="eastAsia"/>
          <w:bCs/>
          <w:kern w:val="0"/>
          <w:szCs w:val="21"/>
        </w:rPr>
        <w:t>current-version</w:t>
      </w:r>
      <w:proofErr w:type="gramEnd"/>
    </w:p>
    <w:p w14:paraId="1C8D7215"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这题没什么好说的，选 C 。</w:t>
      </w:r>
    </w:p>
    <w:p w14:paraId="795E3F94"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FBA1A8F" w14:textId="77777777" w:rsidR="005317CB" w:rsidRPr="00AA5844"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124. 在MSR 路由器上，各个功能模块都有其对应的信息显示命令，一般情况下，要查看各个功能模块的运行信息，需要逐条运行相应的display 命令。为便于一次性收集更多信</w:t>
      </w:r>
      <w:r w:rsidRPr="00553C16">
        <w:rPr>
          <w:rFonts w:ascii="宋体" w:hAnsi="宋体" w:cs="仿宋_GB2312" w:hint="eastAsia"/>
          <w:bCs/>
          <w:kern w:val="0"/>
          <w:szCs w:val="21"/>
        </w:rPr>
        <w:lastRenderedPageBreak/>
        <w:t>息，方便日常维护或问题定位，</w:t>
      </w:r>
      <w:r w:rsidRPr="00AA5844">
        <w:rPr>
          <w:rFonts w:ascii="宋体" w:hAnsi="宋体" w:cs="仿宋_GB2312" w:hint="eastAsia"/>
          <w:bCs/>
          <w:color w:val="FF0000"/>
          <w:kern w:val="0"/>
          <w:szCs w:val="21"/>
        </w:rPr>
        <w:t>可以在任意视图下执行___</w:t>
      </w:r>
      <w:r w:rsidRPr="00AA5844">
        <w:rPr>
          <w:rFonts w:ascii="宋体" w:hAnsi="宋体" w:cs="仿宋_GB2312" w:hint="eastAsia"/>
          <w:bCs/>
          <w:color w:val="FF0000"/>
          <w:kern w:val="0"/>
          <w:szCs w:val="21"/>
          <w:u w:val="single"/>
        </w:rPr>
        <w:t xml:space="preserve"> </w:t>
      </w:r>
      <w:r w:rsidRPr="00AA5844">
        <w:rPr>
          <w:rFonts w:ascii="宋体" w:hAnsi="宋体" w:cs="仿宋_GB2312" w:hint="eastAsia"/>
          <w:b/>
          <w:bCs/>
          <w:color w:val="FF0000"/>
          <w:kern w:val="0"/>
          <w:sz w:val="24"/>
          <w:szCs w:val="24"/>
          <w:u w:val="single"/>
        </w:rPr>
        <w:t>D</w:t>
      </w:r>
      <w:r w:rsidRPr="00AA5844">
        <w:rPr>
          <w:rFonts w:ascii="宋体" w:hAnsi="宋体" w:cs="仿宋_GB2312" w:hint="eastAsia"/>
          <w:bCs/>
          <w:color w:val="FF0000"/>
          <w:kern w:val="0"/>
          <w:szCs w:val="21"/>
          <w:u w:val="single"/>
        </w:rPr>
        <w:t xml:space="preserve">  </w:t>
      </w:r>
      <w:r w:rsidRPr="00AA5844">
        <w:rPr>
          <w:rFonts w:ascii="宋体" w:hAnsi="宋体" w:cs="仿宋_GB2312" w:hint="eastAsia"/>
          <w:bCs/>
          <w:color w:val="FF0000"/>
          <w:kern w:val="0"/>
          <w:szCs w:val="21"/>
        </w:rPr>
        <w:t>___命令，显示系统当前各个主要功能模块运行的统计信息。</w:t>
      </w:r>
    </w:p>
    <w:p w14:paraId="1199BB4A"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display all</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display ip interface</w:t>
      </w:r>
    </w:p>
    <w:p w14:paraId="51B2C97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display system-information</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D. display diagnostic-information</w:t>
      </w:r>
    </w:p>
    <w:p w14:paraId="52E7D44A"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记忆性的题目，选 D。</w:t>
      </w:r>
    </w:p>
    <w:p w14:paraId="22C7F09A"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6B6615F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125. 在系统启动过程中，根据提示键入__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___，系统将中断引导，进入BootROM 模式。</w:t>
      </w:r>
    </w:p>
    <w:p w14:paraId="4666872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&lt;Ctrl+a&gt;</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&lt;Ctrl+b&gt;</w:t>
      </w:r>
      <w:r w:rsidRPr="00553C16">
        <w:rPr>
          <w:rFonts w:ascii="宋体" w:hAnsi="宋体" w:cs="仿宋_GB2312" w:hint="eastAsia"/>
          <w:bCs/>
          <w:color w:val="FF0000"/>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C. &lt;Ctrl+z&gt;</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D. &lt;Ctrl+c&gt;</w:t>
      </w:r>
    </w:p>
    <w:p w14:paraId="665B5036"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这题属于记忆性的题目，选 B。</w:t>
      </w:r>
    </w:p>
    <w:p w14:paraId="5821032E"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583D435" w14:textId="77777777" w:rsidR="005317CB" w:rsidRPr="002C5731" w:rsidRDefault="005317CB" w:rsidP="005317CB">
      <w:pPr>
        <w:autoSpaceDE w:val="0"/>
        <w:autoSpaceDN w:val="0"/>
        <w:adjustRightInd w:val="0"/>
        <w:jc w:val="left"/>
        <w:rPr>
          <w:rFonts w:ascii="宋体" w:hAnsi="宋体" w:cs="仿宋_GB2312" w:hint="eastAsia"/>
          <w:bCs/>
          <w:color w:val="FF0000"/>
          <w:kern w:val="0"/>
          <w:szCs w:val="21"/>
        </w:rPr>
      </w:pPr>
      <w:r w:rsidRPr="002C5731">
        <w:rPr>
          <w:rFonts w:ascii="宋体" w:hAnsi="宋体" w:cs="仿宋_GB2312" w:hint="eastAsia"/>
          <w:bCs/>
          <w:color w:val="FF0000"/>
          <w:kern w:val="0"/>
          <w:szCs w:val="21"/>
        </w:rPr>
        <w:t>126. 在MSR 路由器上，使用不带参数的delete 命令删除文件时，被删除的文件将被保存在__</w:t>
      </w:r>
      <w:r w:rsidRPr="002C5731">
        <w:rPr>
          <w:rFonts w:ascii="宋体" w:hAnsi="宋体" w:cs="仿宋_GB2312" w:hint="eastAsia"/>
          <w:b/>
          <w:bCs/>
          <w:color w:val="FF0000"/>
          <w:kern w:val="0"/>
          <w:sz w:val="24"/>
          <w:szCs w:val="24"/>
          <w:u w:val="single"/>
        </w:rPr>
        <w:t>D</w:t>
      </w:r>
      <w:r w:rsidRPr="002C5731">
        <w:rPr>
          <w:rFonts w:ascii="宋体" w:hAnsi="宋体" w:cs="仿宋_GB2312" w:hint="eastAsia"/>
          <w:bCs/>
          <w:color w:val="FF0000"/>
          <w:kern w:val="0"/>
          <w:szCs w:val="21"/>
        </w:rPr>
        <w:t>___中。</w:t>
      </w:r>
    </w:p>
    <w:p w14:paraId="2D709639" w14:textId="77777777" w:rsidR="005317CB" w:rsidRPr="002C5731" w:rsidRDefault="005317CB" w:rsidP="005317CB">
      <w:pPr>
        <w:autoSpaceDE w:val="0"/>
        <w:autoSpaceDN w:val="0"/>
        <w:adjustRightInd w:val="0"/>
        <w:jc w:val="left"/>
        <w:rPr>
          <w:rFonts w:ascii="宋体" w:hAnsi="宋体" w:cs="仿宋_GB2312" w:hint="eastAsia"/>
          <w:bCs/>
          <w:color w:val="FF0000"/>
          <w:kern w:val="0"/>
          <w:szCs w:val="21"/>
        </w:rPr>
      </w:pPr>
      <w:r w:rsidRPr="002C5731">
        <w:rPr>
          <w:rFonts w:ascii="宋体" w:hAnsi="宋体" w:cs="仿宋_GB2312" w:hint="eastAsia"/>
          <w:bCs/>
          <w:color w:val="FF0000"/>
          <w:kern w:val="0"/>
          <w:szCs w:val="21"/>
        </w:rPr>
        <w:t>A. RAM</w:t>
      </w:r>
      <w:r w:rsidRPr="002C5731">
        <w:rPr>
          <w:rFonts w:ascii="宋体" w:hAnsi="宋体" w:cs="仿宋_GB2312" w:hint="eastAsia"/>
          <w:bCs/>
          <w:color w:val="FF0000"/>
          <w:kern w:val="0"/>
          <w:szCs w:val="21"/>
        </w:rPr>
        <w:tab/>
      </w:r>
      <w:r w:rsidRPr="002C5731">
        <w:rPr>
          <w:rFonts w:ascii="宋体" w:hAnsi="宋体" w:cs="仿宋_GB2312" w:hint="eastAsia"/>
          <w:bCs/>
          <w:color w:val="FF0000"/>
          <w:kern w:val="0"/>
          <w:szCs w:val="21"/>
        </w:rPr>
        <w:tab/>
      </w:r>
      <w:r w:rsidRPr="002C5731">
        <w:rPr>
          <w:rFonts w:ascii="宋体" w:hAnsi="宋体" w:cs="仿宋_GB2312" w:hint="eastAsia"/>
          <w:bCs/>
          <w:color w:val="FF0000"/>
          <w:kern w:val="0"/>
          <w:szCs w:val="21"/>
        </w:rPr>
        <w:tab/>
        <w:t>B. ROM</w:t>
      </w:r>
      <w:r w:rsidRPr="002C5731">
        <w:rPr>
          <w:rFonts w:ascii="宋体" w:hAnsi="宋体" w:cs="仿宋_GB2312" w:hint="eastAsia"/>
          <w:bCs/>
          <w:color w:val="FF0000"/>
          <w:kern w:val="0"/>
          <w:szCs w:val="21"/>
        </w:rPr>
        <w:tab/>
      </w:r>
      <w:r w:rsidRPr="002C5731">
        <w:rPr>
          <w:rFonts w:ascii="宋体" w:hAnsi="宋体" w:cs="仿宋_GB2312" w:hint="eastAsia"/>
          <w:bCs/>
          <w:color w:val="FF0000"/>
          <w:kern w:val="0"/>
          <w:szCs w:val="21"/>
        </w:rPr>
        <w:tab/>
      </w:r>
      <w:r w:rsidRPr="002C5731">
        <w:rPr>
          <w:rFonts w:ascii="宋体" w:hAnsi="宋体" w:cs="仿宋_GB2312" w:hint="eastAsia"/>
          <w:bCs/>
          <w:color w:val="FF0000"/>
          <w:kern w:val="0"/>
          <w:szCs w:val="21"/>
        </w:rPr>
        <w:tab/>
        <w:t>C. Memory</w:t>
      </w:r>
      <w:r w:rsidRPr="002C5731">
        <w:rPr>
          <w:rFonts w:ascii="宋体" w:hAnsi="宋体" w:cs="仿宋_GB2312" w:hint="eastAsia"/>
          <w:bCs/>
          <w:color w:val="FF0000"/>
          <w:kern w:val="0"/>
          <w:szCs w:val="21"/>
        </w:rPr>
        <w:tab/>
      </w:r>
      <w:r w:rsidRPr="002C5731">
        <w:rPr>
          <w:rFonts w:ascii="宋体" w:hAnsi="宋体" w:cs="仿宋_GB2312" w:hint="eastAsia"/>
          <w:bCs/>
          <w:color w:val="FF0000"/>
          <w:kern w:val="0"/>
          <w:szCs w:val="21"/>
        </w:rPr>
        <w:tab/>
      </w:r>
      <w:r w:rsidRPr="002C5731">
        <w:rPr>
          <w:rFonts w:ascii="宋体" w:hAnsi="宋体" w:cs="仿宋_GB2312" w:hint="eastAsia"/>
          <w:bCs/>
          <w:color w:val="FF0000"/>
          <w:kern w:val="0"/>
          <w:szCs w:val="21"/>
        </w:rPr>
        <w:tab/>
        <w:t>D. Recycle-bin</w:t>
      </w:r>
    </w:p>
    <w:p w14:paraId="533FDF8C" w14:textId="77777777" w:rsidR="005317CB" w:rsidRPr="002C5731" w:rsidRDefault="005317CB" w:rsidP="005317CB">
      <w:pPr>
        <w:autoSpaceDE w:val="0"/>
        <w:autoSpaceDN w:val="0"/>
        <w:adjustRightInd w:val="0"/>
        <w:jc w:val="left"/>
        <w:rPr>
          <w:rFonts w:ascii="宋体" w:hAnsi="宋体" w:cs="仿宋_GB2312" w:hint="eastAsia"/>
          <w:bCs/>
          <w:color w:val="FF0000"/>
          <w:kern w:val="0"/>
          <w:szCs w:val="21"/>
        </w:rPr>
      </w:pPr>
      <w:r w:rsidRPr="002C5731">
        <w:rPr>
          <w:rFonts w:ascii="宋体" w:hAnsi="宋体" w:cs="仿宋_GB2312" w:hint="eastAsia"/>
          <w:bCs/>
          <w:color w:val="FF0000"/>
          <w:kern w:val="0"/>
          <w:szCs w:val="21"/>
        </w:rPr>
        <w:t>* A 是随机存储器；B 是只读存储器；C 是内存；D 是回收站，故选D。</w:t>
      </w:r>
    </w:p>
    <w:p w14:paraId="546FEBB4" w14:textId="77777777" w:rsidR="005317CB" w:rsidRPr="002C5731" w:rsidRDefault="005317CB" w:rsidP="005317CB">
      <w:pPr>
        <w:autoSpaceDE w:val="0"/>
        <w:autoSpaceDN w:val="0"/>
        <w:adjustRightInd w:val="0"/>
        <w:jc w:val="left"/>
        <w:rPr>
          <w:rFonts w:ascii="宋体" w:hAnsi="宋体" w:cs="仿宋_GB2312" w:hint="eastAsia"/>
          <w:bCs/>
          <w:color w:val="FF0000"/>
          <w:kern w:val="0"/>
          <w:szCs w:val="21"/>
        </w:rPr>
      </w:pPr>
    </w:p>
    <w:p w14:paraId="64B23D2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C5731">
        <w:rPr>
          <w:rFonts w:ascii="宋体" w:hAnsi="宋体" w:cs="仿宋_GB2312" w:hint="eastAsia"/>
          <w:bCs/>
          <w:color w:val="FF0000"/>
          <w:kern w:val="0"/>
          <w:szCs w:val="21"/>
        </w:rPr>
        <w:t xml:space="preserve">127. </w:t>
      </w:r>
      <w:r w:rsidRPr="00553C16">
        <w:rPr>
          <w:rFonts w:ascii="宋体" w:hAnsi="宋体" w:cs="仿宋_GB2312" w:hint="eastAsia"/>
          <w:bCs/>
          <w:kern w:val="0"/>
          <w:szCs w:val="21"/>
        </w:rPr>
        <w:t>在MSR 路由器上，如果要彻底删除回收站中的某个废弃文件，可以执行__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___命令。</w:t>
      </w:r>
    </w:p>
    <w:p w14:paraId="24E1803A"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clear trash</w:t>
      </w:r>
      <w:proofErr w:type="gramStart"/>
      <w:r w:rsidRPr="00553C16">
        <w:rPr>
          <w:rFonts w:ascii="宋体" w:hAnsi="宋体" w:cs="仿宋_GB2312" w:hint="eastAsia"/>
          <w:bCs/>
          <w:kern w:val="0"/>
          <w:szCs w:val="21"/>
        </w:rPr>
        <w:tab/>
      </w:r>
      <w:r w:rsidRPr="00553C16">
        <w:rPr>
          <w:rFonts w:ascii="宋体" w:hAnsi="宋体" w:cs="仿宋_GB2312" w:hint="eastAsia"/>
          <w:bCs/>
          <w:color w:val="FF0000"/>
          <w:kern w:val="0"/>
          <w:szCs w:val="21"/>
        </w:rPr>
        <w:t xml:space="preserve">  B.</w:t>
      </w:r>
      <w:proofErr w:type="gramEnd"/>
      <w:r w:rsidRPr="00553C16">
        <w:rPr>
          <w:rFonts w:ascii="宋体" w:hAnsi="宋体" w:cs="仿宋_GB2312" w:hint="eastAsia"/>
          <w:bCs/>
          <w:color w:val="FF0000"/>
          <w:kern w:val="0"/>
          <w:szCs w:val="21"/>
        </w:rPr>
        <w:t xml:space="preserve"> reset recycle-bin</w:t>
      </w:r>
      <w:r w:rsidRPr="00553C16">
        <w:rPr>
          <w:rFonts w:ascii="宋体" w:hAnsi="宋体" w:cs="仿宋_GB2312" w:hint="eastAsia"/>
          <w:bCs/>
          <w:kern w:val="0"/>
          <w:szCs w:val="21"/>
        </w:rPr>
        <w:tab/>
        <w:t xml:space="preserve">  C. clear all  </w:t>
      </w:r>
      <w:r w:rsidRPr="00553C16">
        <w:rPr>
          <w:rFonts w:ascii="宋体" w:hAnsi="宋体" w:cs="仿宋_GB2312" w:hint="eastAsia"/>
          <w:bCs/>
          <w:kern w:val="0"/>
          <w:szCs w:val="21"/>
        </w:rPr>
        <w:tab/>
        <w:t>D. reset trash-bin</w:t>
      </w:r>
    </w:p>
    <w:p w14:paraId="7A00F03B"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这个自己在真机或模拟器中做一下就知道了，答案是 B。</w:t>
      </w:r>
    </w:p>
    <w:p w14:paraId="110D0C5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3C9FE1E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C5731">
        <w:rPr>
          <w:rFonts w:ascii="宋体" w:hAnsi="宋体" w:cs="仿宋_GB2312" w:hint="eastAsia"/>
          <w:bCs/>
          <w:color w:val="FF0000"/>
          <w:kern w:val="0"/>
          <w:szCs w:val="21"/>
        </w:rPr>
        <w:t xml:space="preserve">128. </w:t>
      </w:r>
      <w:r w:rsidRPr="00553C16">
        <w:rPr>
          <w:rFonts w:ascii="宋体" w:hAnsi="宋体" w:cs="仿宋_GB2312" w:hint="eastAsia"/>
          <w:bCs/>
          <w:kern w:val="0"/>
          <w:szCs w:val="21"/>
        </w:rPr>
        <w:t>在MSR 路由器上，如果想查看回收站里的文件，可以使用___</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rPr>
        <w:t>___命令。</w:t>
      </w:r>
    </w:p>
    <w:p w14:paraId="5CA9B1B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dir recycle-bin</w:t>
      </w:r>
      <w:r w:rsidRPr="00553C16">
        <w:rPr>
          <w:rFonts w:ascii="宋体" w:hAnsi="宋体" w:cs="仿宋_GB2312" w:hint="eastAsia"/>
          <w:bCs/>
          <w:kern w:val="0"/>
          <w:szCs w:val="21"/>
        </w:rPr>
        <w:tab/>
      </w:r>
      <w:r w:rsidRPr="00553C16">
        <w:rPr>
          <w:rFonts w:ascii="宋体" w:hAnsi="宋体" w:cs="仿宋_GB2312" w:hint="eastAsia"/>
          <w:bCs/>
          <w:kern w:val="0"/>
          <w:szCs w:val="21"/>
        </w:rPr>
        <w:tab/>
        <w:t>B. dir trash</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C. dir /all</w:t>
      </w:r>
      <w:r w:rsidRPr="00553C16">
        <w:rPr>
          <w:rFonts w:ascii="宋体" w:hAnsi="宋体" w:cs="仿宋_GB2312" w:hint="eastAsia"/>
          <w:bCs/>
          <w:color w:val="FF0000"/>
          <w:kern w:val="0"/>
          <w:szCs w:val="21"/>
        </w:rPr>
        <w:tab/>
      </w:r>
      <w:r w:rsidRPr="00553C16">
        <w:rPr>
          <w:rFonts w:ascii="宋体" w:hAnsi="宋体" w:cs="仿宋_GB2312" w:hint="eastAsia"/>
          <w:bCs/>
          <w:kern w:val="0"/>
          <w:szCs w:val="21"/>
        </w:rPr>
        <w:tab/>
        <w:t>D. dir all-file</w:t>
      </w:r>
    </w:p>
    <w:p w14:paraId="75134A56"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没啥说的这题，选 C。</w:t>
      </w:r>
    </w:p>
    <w:p w14:paraId="0017C06E"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A3DE0C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C5731">
        <w:rPr>
          <w:rFonts w:ascii="宋体" w:hAnsi="宋体" w:cs="仿宋_GB2312" w:hint="eastAsia"/>
          <w:bCs/>
          <w:color w:val="FF0000"/>
          <w:kern w:val="0"/>
          <w:szCs w:val="21"/>
        </w:rPr>
        <w:t xml:space="preserve">129. </w:t>
      </w:r>
      <w:r w:rsidRPr="00553C16">
        <w:rPr>
          <w:rFonts w:ascii="宋体" w:hAnsi="宋体" w:cs="仿宋_GB2312" w:hint="eastAsia"/>
          <w:bCs/>
          <w:kern w:val="0"/>
          <w:szCs w:val="21"/>
        </w:rPr>
        <w:t>在MSR 路由器上，ping 命令的-t 参数指定ICMP</w:t>
      </w:r>
      <w:r w:rsidRPr="00962306">
        <w:rPr>
          <w:rFonts w:ascii="宋体" w:hAnsi="宋体" w:cs="仿宋_GB2312" w:hint="eastAsia"/>
          <w:bCs/>
          <w:color w:val="FF0000"/>
          <w:kern w:val="0"/>
          <w:szCs w:val="21"/>
        </w:rPr>
        <w:t xml:space="preserve"> Echo Reply</w:t>
      </w:r>
      <w:r w:rsidRPr="00553C16">
        <w:rPr>
          <w:rFonts w:ascii="宋体" w:hAnsi="宋体" w:cs="仿宋_GB2312" w:hint="eastAsia"/>
          <w:bCs/>
          <w:kern w:val="0"/>
          <w:szCs w:val="21"/>
        </w:rPr>
        <w:t xml:space="preserve"> 报文的超时时间，取值范围为1～65535，单位为毫秒，它的默认值为___</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rPr>
        <w:t>___毫秒。</w:t>
      </w:r>
    </w:p>
    <w:p w14:paraId="22E406B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200</w:t>
      </w:r>
      <w:r w:rsidRPr="00553C16">
        <w:rPr>
          <w:rFonts w:ascii="宋体" w:hAnsi="宋体" w:cs="仿宋_GB2312" w:hint="eastAsia"/>
          <w:bCs/>
          <w:kern w:val="0"/>
          <w:szCs w:val="21"/>
        </w:rPr>
        <w:tab/>
      </w:r>
      <w:r w:rsidRPr="00553C16">
        <w:rPr>
          <w:rFonts w:ascii="宋体" w:hAnsi="宋体" w:cs="仿宋_GB2312" w:hint="eastAsia"/>
          <w:bCs/>
          <w:kern w:val="0"/>
          <w:szCs w:val="21"/>
        </w:rPr>
        <w:tab/>
        <w:t>B. 100</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C. 2000</w:t>
      </w:r>
      <w:r w:rsidRPr="00553C16">
        <w:rPr>
          <w:rFonts w:ascii="宋体" w:hAnsi="宋体" w:cs="仿宋_GB2312" w:hint="eastAsia"/>
          <w:bCs/>
          <w:color w:val="FF0000"/>
          <w:kern w:val="0"/>
          <w:szCs w:val="21"/>
        </w:rPr>
        <w:tab/>
      </w:r>
      <w:r w:rsidRPr="00553C16">
        <w:rPr>
          <w:rFonts w:ascii="宋体" w:hAnsi="宋体" w:cs="仿宋_GB2312" w:hint="eastAsia"/>
          <w:bCs/>
          <w:kern w:val="0"/>
          <w:szCs w:val="21"/>
        </w:rPr>
        <w:tab/>
        <w:t>D. 1000</w:t>
      </w:r>
      <w:r>
        <w:rPr>
          <w:rFonts w:ascii="宋体" w:hAnsi="宋体" w:cs="仿宋_GB2312" w:hint="eastAsia"/>
          <w:bCs/>
          <w:kern w:val="0"/>
          <w:szCs w:val="21"/>
        </w:rPr>
        <w:t xml:space="preserve">      </w:t>
      </w:r>
    </w:p>
    <w:p w14:paraId="20E236E1"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此题属于记忆性的题目，</w:t>
      </w:r>
      <w:proofErr w:type="gramStart"/>
      <w:r w:rsidRPr="00553C16">
        <w:rPr>
          <w:rFonts w:ascii="宋体" w:hAnsi="宋体" w:cs="仿宋_GB2312" w:hint="eastAsia"/>
          <w:bCs/>
          <w:color w:val="0000FF"/>
          <w:kern w:val="0"/>
          <w:szCs w:val="21"/>
        </w:rPr>
        <w:t>详解见</w:t>
      </w:r>
      <w:proofErr w:type="gramEnd"/>
      <w:r w:rsidRPr="00553C16">
        <w:rPr>
          <w:rFonts w:ascii="宋体" w:hAnsi="宋体" w:cs="仿宋_GB2312" w:hint="eastAsia"/>
          <w:bCs/>
          <w:color w:val="0000FF"/>
          <w:kern w:val="0"/>
          <w:szCs w:val="21"/>
        </w:rPr>
        <w:t>书本P75页。选 C。</w:t>
      </w:r>
    </w:p>
    <w:p w14:paraId="21602983"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1253CE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C5731">
        <w:rPr>
          <w:rFonts w:ascii="宋体" w:hAnsi="宋体" w:cs="仿宋_GB2312" w:hint="eastAsia"/>
          <w:bCs/>
          <w:color w:val="FF0000"/>
          <w:kern w:val="0"/>
          <w:szCs w:val="21"/>
        </w:rPr>
        <w:t xml:space="preserve">130. </w:t>
      </w:r>
      <w:r w:rsidRPr="00553C16">
        <w:rPr>
          <w:rFonts w:ascii="宋体" w:hAnsi="宋体" w:cs="仿宋_GB2312" w:hint="eastAsia"/>
          <w:bCs/>
          <w:kern w:val="0"/>
          <w:szCs w:val="21"/>
        </w:rPr>
        <w:t xml:space="preserve">在MSR 路由器上，ping 命令的-m 参数指定发送ICMP </w:t>
      </w:r>
      <w:r w:rsidRPr="00962306">
        <w:rPr>
          <w:rFonts w:ascii="宋体" w:hAnsi="宋体" w:cs="仿宋_GB2312" w:hint="eastAsia"/>
          <w:bCs/>
          <w:color w:val="FF0000"/>
          <w:kern w:val="0"/>
          <w:szCs w:val="21"/>
        </w:rPr>
        <w:t>Echo Request</w:t>
      </w:r>
      <w:r w:rsidRPr="00553C16">
        <w:rPr>
          <w:rFonts w:ascii="宋体" w:hAnsi="宋体" w:cs="仿宋_GB2312" w:hint="eastAsia"/>
          <w:bCs/>
          <w:kern w:val="0"/>
          <w:szCs w:val="21"/>
        </w:rPr>
        <w:t xml:space="preserve"> 报文的时间间隔，取值范围为1～65535，单位为毫秒，它的默认值为___</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rPr>
        <w:t>___毫秒。</w:t>
      </w:r>
    </w:p>
    <w:p w14:paraId="0C9EAAF0"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1000</w:t>
      </w:r>
      <w:r w:rsidRPr="00553C16">
        <w:rPr>
          <w:rFonts w:ascii="宋体" w:hAnsi="宋体" w:cs="仿宋_GB2312" w:hint="eastAsia"/>
          <w:bCs/>
          <w:kern w:val="0"/>
          <w:szCs w:val="21"/>
        </w:rPr>
        <w:tab/>
      </w:r>
      <w:r w:rsidRPr="00553C16">
        <w:rPr>
          <w:rFonts w:ascii="宋体" w:hAnsi="宋体" w:cs="仿宋_GB2312" w:hint="eastAsia"/>
          <w:bCs/>
          <w:kern w:val="0"/>
          <w:szCs w:val="21"/>
        </w:rPr>
        <w:tab/>
        <w:t>B. 100</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C. 200</w:t>
      </w:r>
      <w:r w:rsidRPr="00553C16">
        <w:rPr>
          <w:rFonts w:ascii="宋体" w:hAnsi="宋体" w:cs="仿宋_GB2312" w:hint="eastAsia"/>
          <w:bCs/>
          <w:kern w:val="0"/>
          <w:szCs w:val="21"/>
        </w:rPr>
        <w:tab/>
      </w:r>
      <w:r w:rsidRPr="00553C16">
        <w:rPr>
          <w:rFonts w:ascii="宋体" w:hAnsi="宋体" w:cs="仿宋_GB2312" w:hint="eastAsia"/>
          <w:bCs/>
          <w:kern w:val="0"/>
          <w:szCs w:val="21"/>
        </w:rPr>
        <w:tab/>
        <w:t>D. 2000</w:t>
      </w:r>
    </w:p>
    <w:p w14:paraId="3E106911"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-m是指定发送报文的时间间隔，默认是200毫秒。</w:t>
      </w:r>
      <w:proofErr w:type="gramStart"/>
      <w:r w:rsidRPr="00553C16">
        <w:rPr>
          <w:rFonts w:ascii="宋体" w:hAnsi="宋体" w:cs="仿宋_GB2312" w:hint="eastAsia"/>
          <w:bCs/>
          <w:color w:val="0000FF"/>
          <w:kern w:val="0"/>
          <w:szCs w:val="21"/>
        </w:rPr>
        <w:t>详解见</w:t>
      </w:r>
      <w:proofErr w:type="gramEnd"/>
      <w:r w:rsidRPr="00553C16">
        <w:rPr>
          <w:rFonts w:ascii="宋体" w:hAnsi="宋体" w:cs="仿宋_GB2312" w:hint="eastAsia"/>
          <w:bCs/>
          <w:color w:val="0000FF"/>
          <w:kern w:val="0"/>
          <w:szCs w:val="21"/>
        </w:rPr>
        <w:t>书本P75页。</w:t>
      </w:r>
    </w:p>
    <w:p w14:paraId="169B9924" w14:textId="77777777" w:rsidR="005317CB" w:rsidRPr="00553C16" w:rsidRDefault="005317CB" w:rsidP="005317CB">
      <w:pPr>
        <w:autoSpaceDE w:val="0"/>
        <w:autoSpaceDN w:val="0"/>
        <w:adjustRightInd w:val="0"/>
        <w:jc w:val="left"/>
        <w:rPr>
          <w:rFonts w:ascii="宋体" w:hAnsi="宋体" w:cs="仿宋_GB2312" w:hint="eastAsia"/>
          <w:b/>
          <w:bCs/>
          <w:color w:val="FF0000"/>
          <w:kern w:val="0"/>
          <w:szCs w:val="21"/>
        </w:rPr>
      </w:pPr>
    </w:p>
    <w:p w14:paraId="6A4EC1B5" w14:textId="77777777" w:rsidR="005317CB" w:rsidRPr="00553C16" w:rsidRDefault="005317CB" w:rsidP="005317CB">
      <w:pPr>
        <w:autoSpaceDE w:val="0"/>
        <w:autoSpaceDN w:val="0"/>
        <w:adjustRightInd w:val="0"/>
        <w:jc w:val="left"/>
        <w:rPr>
          <w:rFonts w:ascii="宋体" w:hAnsi="宋体" w:cs="仿宋_GB2312" w:hint="eastAsia"/>
          <w:b/>
          <w:bCs/>
          <w:color w:val="FF0000"/>
          <w:kern w:val="0"/>
          <w:szCs w:val="21"/>
        </w:rPr>
      </w:pPr>
      <w:r w:rsidRPr="00553C16">
        <w:rPr>
          <w:rFonts w:ascii="宋体" w:hAnsi="宋体" w:cs="仿宋_GB2312" w:hint="eastAsia"/>
          <w:bCs/>
          <w:kern w:val="0"/>
          <w:szCs w:val="21"/>
        </w:rPr>
        <w:t>131. 从源设备到目的设备之间有两跳，使用tracert 命令检测路径。检测第一跳时，源设备对目的设备的某个较大的端口发送一个TTL 为1 的UDP 报文，当该报文到达中间一跳时，TTL 将变为0，于是该设备对源设备回应一个ICMP____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__消息。</w:t>
      </w:r>
    </w:p>
    <w:p w14:paraId="6A6A2F7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FF0000"/>
          <w:kern w:val="0"/>
          <w:szCs w:val="21"/>
        </w:rPr>
        <w:t>A. Time Exceeded</w:t>
      </w:r>
      <w:r w:rsidRPr="00553C16">
        <w:rPr>
          <w:rFonts w:ascii="宋体" w:hAnsi="宋体" w:cs="仿宋_GB2312" w:hint="eastAsia"/>
          <w:bCs/>
          <w:kern w:val="0"/>
          <w:szCs w:val="21"/>
        </w:rPr>
        <w:tab/>
      </w:r>
      <w:r w:rsidRPr="00553C16">
        <w:rPr>
          <w:rFonts w:ascii="宋体" w:hAnsi="宋体" w:cs="仿宋_GB2312" w:hint="eastAsia"/>
          <w:bCs/>
          <w:kern w:val="0"/>
          <w:szCs w:val="21"/>
        </w:rPr>
        <w:tab/>
        <w:t>B. Echo Request</w:t>
      </w:r>
      <w:r w:rsidRPr="00553C16">
        <w:rPr>
          <w:rFonts w:ascii="宋体" w:hAnsi="宋体" w:cs="仿宋_GB2312" w:hint="eastAsia"/>
          <w:bCs/>
          <w:kern w:val="0"/>
          <w:szCs w:val="21"/>
        </w:rPr>
        <w:tab/>
      </w:r>
      <w:r w:rsidRPr="00553C16">
        <w:rPr>
          <w:rFonts w:ascii="宋体" w:hAnsi="宋体" w:cs="仿宋_GB2312" w:hint="eastAsia"/>
          <w:bCs/>
          <w:kern w:val="0"/>
          <w:szCs w:val="21"/>
        </w:rPr>
        <w:tab/>
        <w:t>C. Echo Reply</w:t>
      </w:r>
      <w:r w:rsidRPr="00553C16">
        <w:rPr>
          <w:rFonts w:ascii="宋体" w:hAnsi="宋体" w:cs="仿宋_GB2312" w:hint="eastAsia"/>
          <w:bCs/>
          <w:kern w:val="0"/>
          <w:szCs w:val="21"/>
        </w:rPr>
        <w:tab/>
        <w:t>D. Port Unreachable</w:t>
      </w:r>
    </w:p>
    <w:p w14:paraId="06ABEBF5"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A：当IP包中的TTL字段减到0 或分片重组定时器到期时，此包或任何未重组的分片将从网络中被删除。删除分组的路由器接着</w:t>
      </w:r>
      <w:proofErr w:type="gramStart"/>
      <w:r w:rsidRPr="00553C16">
        <w:rPr>
          <w:rFonts w:ascii="宋体" w:hAnsi="宋体" w:cs="仿宋_GB2312" w:hint="eastAsia"/>
          <w:bCs/>
          <w:color w:val="0000FF"/>
          <w:kern w:val="0"/>
          <w:szCs w:val="21"/>
        </w:rPr>
        <w:t>会像源发送</w:t>
      </w:r>
      <w:proofErr w:type="gramEnd"/>
      <w:r w:rsidRPr="00553C16">
        <w:rPr>
          <w:rFonts w:ascii="宋体" w:hAnsi="宋体" w:cs="仿宋_GB2312" w:hint="eastAsia"/>
          <w:bCs/>
          <w:color w:val="0000FF"/>
          <w:kern w:val="0"/>
          <w:szCs w:val="21"/>
        </w:rPr>
        <w:t>一个Time Exceeded消息，说明分组未被投递。B：主机或路由器向一个特定的目的主机发出的询问。这种询问消息用来测试目的站是否可达。C：对回波请求</w:t>
      </w:r>
      <w:proofErr w:type="gramStart"/>
      <w:r w:rsidRPr="00553C16">
        <w:rPr>
          <w:rFonts w:ascii="宋体" w:hAnsi="宋体" w:cs="仿宋_GB2312" w:hint="eastAsia"/>
          <w:bCs/>
          <w:color w:val="0000FF"/>
          <w:kern w:val="0"/>
          <w:szCs w:val="21"/>
        </w:rPr>
        <w:t>作出</w:t>
      </w:r>
      <w:proofErr w:type="gramEnd"/>
      <w:r w:rsidRPr="00553C16">
        <w:rPr>
          <w:rFonts w:ascii="宋体" w:hAnsi="宋体" w:cs="仿宋_GB2312" w:hint="eastAsia"/>
          <w:bCs/>
          <w:color w:val="0000FF"/>
          <w:kern w:val="0"/>
          <w:szCs w:val="21"/>
        </w:rPr>
        <w:t>响应时发送的，收到Echo Request的主机对源主机发送ICMP Echo Request消息作为响应。D：应该是Destination Unreachable，表示目的主机可能不在或关机，目的地不可达。故选 A。</w:t>
      </w:r>
    </w:p>
    <w:p w14:paraId="0C87D5E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2266FE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132. 从源设备到目的设备之间有两跳，使用tracert 命令检测路径。检测第一跳时，源设备发送一个TTL 为1 的UDP 报文到中间一跳；检测第二跳时，源设备发送一个TTL 为2 的UDP 报文，报文首先到达中间一跳，TTL 递减为1，当该报文到达目的后，TTL 将递减为0，这时目的设备将发送一个ICMP___</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__消息给源，告知源设备其已经跟踪到目的地址。</w:t>
      </w:r>
    </w:p>
    <w:p w14:paraId="279F374D"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Time Exceeded</w:t>
      </w:r>
      <w:r w:rsidRPr="00553C16">
        <w:rPr>
          <w:rFonts w:ascii="宋体" w:hAnsi="宋体" w:cs="仿宋_GB2312" w:hint="eastAsia"/>
          <w:bCs/>
          <w:color w:val="0000FF"/>
          <w:kern w:val="0"/>
          <w:szCs w:val="21"/>
        </w:rPr>
        <w:t>超时</w:t>
      </w:r>
      <w:proofErr w:type="gramStart"/>
      <w:r w:rsidRPr="00553C16">
        <w:rPr>
          <w:rFonts w:ascii="宋体" w:hAnsi="宋体" w:cs="仿宋_GB2312" w:hint="eastAsia"/>
          <w:bCs/>
          <w:kern w:val="0"/>
          <w:szCs w:val="21"/>
        </w:rPr>
        <w:tab/>
        <w:t xml:space="preserve">  B.</w:t>
      </w:r>
      <w:proofErr w:type="gramEnd"/>
      <w:r w:rsidRPr="00553C16">
        <w:rPr>
          <w:rFonts w:ascii="宋体" w:hAnsi="宋体" w:cs="仿宋_GB2312" w:hint="eastAsia"/>
          <w:bCs/>
          <w:kern w:val="0"/>
          <w:szCs w:val="21"/>
        </w:rPr>
        <w:t xml:space="preserve"> Echo Request</w:t>
      </w:r>
      <w:r w:rsidRPr="00553C16">
        <w:rPr>
          <w:rFonts w:ascii="宋体" w:hAnsi="宋体" w:cs="仿宋_GB2312" w:hint="eastAsia"/>
          <w:bCs/>
          <w:kern w:val="0"/>
          <w:szCs w:val="21"/>
        </w:rPr>
        <w:tab/>
      </w:r>
      <w:r w:rsidRPr="00553C16">
        <w:rPr>
          <w:rFonts w:ascii="宋体" w:hAnsi="宋体" w:cs="仿宋_GB2312" w:hint="eastAsia"/>
          <w:bCs/>
          <w:kern w:val="0"/>
          <w:szCs w:val="21"/>
        </w:rPr>
        <w:tab/>
        <w:t>C. Echo Reply</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D. Port Unreachable</w:t>
      </w:r>
    </w:p>
    <w:p w14:paraId="221944AA"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此题有点模糊，首先我们来看看 A和D的区别：A：(超时)当IP包中的TTL字段减到0或分片重组定时器到</w:t>
      </w:r>
    </w:p>
    <w:p w14:paraId="3E6BF05F"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期时，此包或任何重组的分片将从网络中被删除。删除分组的路由器</w:t>
      </w:r>
      <w:proofErr w:type="gramStart"/>
      <w:r w:rsidRPr="00553C16">
        <w:rPr>
          <w:rFonts w:ascii="宋体" w:hAnsi="宋体" w:cs="仿宋_GB2312" w:hint="eastAsia"/>
          <w:bCs/>
          <w:color w:val="0000FF"/>
          <w:kern w:val="0"/>
          <w:szCs w:val="21"/>
        </w:rPr>
        <w:t>接着</w:t>
      </w:r>
      <w:r w:rsidRPr="00553C16">
        <w:rPr>
          <w:rFonts w:ascii="宋体" w:hAnsi="宋体" w:cs="仿宋_GB2312" w:hint="eastAsia"/>
          <w:bCs/>
          <w:color w:val="FF0000"/>
          <w:kern w:val="0"/>
          <w:szCs w:val="21"/>
        </w:rPr>
        <w:t>向源发送</w:t>
      </w:r>
      <w:proofErr w:type="gramEnd"/>
      <w:r w:rsidRPr="00553C16">
        <w:rPr>
          <w:rFonts w:ascii="宋体" w:hAnsi="宋体" w:cs="仿宋_GB2312" w:hint="eastAsia"/>
          <w:bCs/>
          <w:color w:val="FF0000"/>
          <w:kern w:val="0"/>
          <w:szCs w:val="21"/>
        </w:rPr>
        <w:t>一个Time Exceeded消息，说明分组未被投递</w:t>
      </w:r>
      <w:r w:rsidRPr="00553C16">
        <w:rPr>
          <w:rFonts w:ascii="宋体" w:hAnsi="宋体" w:cs="仿宋_GB2312" w:hint="eastAsia"/>
          <w:bCs/>
          <w:color w:val="0000FF"/>
          <w:kern w:val="0"/>
          <w:szCs w:val="21"/>
        </w:rPr>
        <w:t>。D：(目的地不可达)目的主机可能不存在或已关机，可能发送者提供的源路由要求无法实现，或设定了分段的包太大而不能</w:t>
      </w:r>
      <w:proofErr w:type="gramStart"/>
      <w:r w:rsidRPr="00553C16">
        <w:rPr>
          <w:rFonts w:ascii="宋体" w:hAnsi="宋体" w:cs="仿宋_GB2312" w:hint="eastAsia"/>
          <w:bCs/>
          <w:color w:val="0000FF"/>
          <w:kern w:val="0"/>
          <w:szCs w:val="21"/>
        </w:rPr>
        <w:t>封装于帧中</w:t>
      </w:r>
      <w:proofErr w:type="gramEnd"/>
      <w:r w:rsidRPr="00553C16">
        <w:rPr>
          <w:rFonts w:ascii="宋体" w:hAnsi="宋体" w:cs="仿宋_GB2312" w:hint="eastAsia"/>
          <w:bCs/>
          <w:color w:val="0000FF"/>
          <w:kern w:val="0"/>
          <w:szCs w:val="21"/>
        </w:rPr>
        <w:t>。在这些情况下，路由器检测出错误，</w:t>
      </w:r>
      <w:proofErr w:type="gramStart"/>
      <w:r w:rsidRPr="00553C16">
        <w:rPr>
          <w:rFonts w:ascii="宋体" w:hAnsi="宋体" w:cs="仿宋_GB2312" w:hint="eastAsia"/>
          <w:bCs/>
          <w:color w:val="0000FF"/>
          <w:kern w:val="0"/>
          <w:szCs w:val="21"/>
        </w:rPr>
        <w:t>并向源发送者</w:t>
      </w:r>
      <w:proofErr w:type="gramEnd"/>
      <w:r w:rsidRPr="00553C16">
        <w:rPr>
          <w:rFonts w:ascii="宋体" w:hAnsi="宋体" w:cs="仿宋_GB2312" w:hint="eastAsia"/>
          <w:bCs/>
          <w:color w:val="0000FF"/>
          <w:kern w:val="0"/>
          <w:szCs w:val="21"/>
        </w:rPr>
        <w:t>发送一个ICMP Destination Unreachable消息。它包含了不能到达目的地的数据包的完整IP头，以及其载荷数据的前64比特，这样发送者就能知道那个</w:t>
      </w:r>
      <w:proofErr w:type="gramStart"/>
      <w:r w:rsidRPr="00553C16">
        <w:rPr>
          <w:rFonts w:ascii="宋体" w:hAnsi="宋体" w:cs="仿宋_GB2312" w:hint="eastAsia"/>
          <w:bCs/>
          <w:color w:val="0000FF"/>
          <w:kern w:val="0"/>
          <w:szCs w:val="21"/>
        </w:rPr>
        <w:t>包无法</w:t>
      </w:r>
      <w:proofErr w:type="gramEnd"/>
      <w:r w:rsidRPr="00553C16">
        <w:rPr>
          <w:rFonts w:ascii="宋体" w:hAnsi="宋体" w:cs="仿宋_GB2312" w:hint="eastAsia"/>
          <w:bCs/>
          <w:color w:val="0000FF"/>
          <w:kern w:val="0"/>
          <w:szCs w:val="21"/>
        </w:rPr>
        <w:t>投递。那么就这道题而言的，为什么会选择D呢？说的简单点：如果一个数据包的TTL值减到0的时候，那么这个路由器会视图用一个最大值的UDP端口号，来发给主机，又因为主机上面没有相应的程序来使用这个最大的UDP端口号，所以，此时，路由器会认为</w:t>
      </w:r>
      <w:r w:rsidRPr="00553C16">
        <w:rPr>
          <w:rFonts w:ascii="宋体" w:hAnsi="宋体" w:cs="仿宋_GB2312" w:hint="eastAsia"/>
          <w:bCs/>
          <w:color w:val="FF0000"/>
          <w:kern w:val="0"/>
          <w:szCs w:val="21"/>
        </w:rPr>
        <w:t>端口不可达</w:t>
      </w:r>
      <w:r w:rsidRPr="00553C16">
        <w:rPr>
          <w:rFonts w:ascii="宋体" w:hAnsi="宋体" w:cs="仿宋_GB2312" w:hint="eastAsia"/>
          <w:bCs/>
          <w:color w:val="0000FF"/>
          <w:kern w:val="0"/>
          <w:szCs w:val="21"/>
        </w:rPr>
        <w:t>。</w:t>
      </w:r>
    </w:p>
    <w:p w14:paraId="4DF1325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39253EE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E4184D">
        <w:rPr>
          <w:rFonts w:ascii="宋体" w:hAnsi="宋体" w:cs="仿宋_GB2312" w:hint="eastAsia"/>
          <w:bCs/>
          <w:color w:val="FF0000"/>
          <w:kern w:val="0"/>
          <w:szCs w:val="21"/>
        </w:rPr>
        <w:t>133.</w:t>
      </w:r>
      <w:r w:rsidRPr="00553C16">
        <w:rPr>
          <w:rFonts w:ascii="宋体" w:hAnsi="宋体" w:cs="仿宋_GB2312" w:hint="eastAsia"/>
          <w:bCs/>
          <w:kern w:val="0"/>
          <w:szCs w:val="21"/>
        </w:rPr>
        <w:t xml:space="preserve"> 在MSR 路由器上，ping 命令的-tos 参数指定ICMP Echo Request 报文中的ToS（Type of Service，服务类型）字段值，取值范围为0～255，默认值为__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w:t>
      </w:r>
    </w:p>
    <w:p w14:paraId="64EACAB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46</w:t>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ab/>
        <w:t>B. 0</w:t>
      </w:r>
      <w:r w:rsidRPr="00553C16">
        <w:rPr>
          <w:rFonts w:ascii="宋体" w:hAnsi="宋体" w:cs="仿宋_GB2312" w:hint="eastAsia"/>
          <w:bCs/>
          <w:kern w:val="0"/>
          <w:szCs w:val="21"/>
        </w:rPr>
        <w:tab/>
      </w:r>
      <w:r w:rsidRPr="00553C16">
        <w:rPr>
          <w:rFonts w:ascii="宋体" w:hAnsi="宋体" w:cs="仿宋_GB2312" w:hint="eastAsia"/>
          <w:bCs/>
          <w:kern w:val="0"/>
          <w:szCs w:val="21"/>
        </w:rPr>
        <w:tab/>
        <w:t>C. 63</w:t>
      </w:r>
      <w:r w:rsidRPr="00553C16">
        <w:rPr>
          <w:rFonts w:ascii="宋体" w:hAnsi="宋体" w:cs="仿宋_GB2312" w:hint="eastAsia"/>
          <w:bCs/>
          <w:kern w:val="0"/>
          <w:szCs w:val="21"/>
        </w:rPr>
        <w:tab/>
      </w:r>
      <w:r w:rsidRPr="00553C16">
        <w:rPr>
          <w:rFonts w:ascii="宋体" w:hAnsi="宋体" w:cs="仿宋_GB2312" w:hint="eastAsia"/>
          <w:bCs/>
          <w:kern w:val="0"/>
          <w:szCs w:val="21"/>
        </w:rPr>
        <w:tab/>
        <w:t>D. 2</w:t>
      </w:r>
    </w:p>
    <w:p w14:paraId="1E704539"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xml:space="preserve">* </w:t>
      </w:r>
      <w:r w:rsidRPr="00C113F1">
        <w:rPr>
          <w:rFonts w:ascii="宋体" w:hAnsi="宋体" w:cs="仿宋_GB2312" w:hint="eastAsia"/>
          <w:bCs/>
          <w:color w:val="FF0000"/>
          <w:kern w:val="0"/>
          <w:szCs w:val="21"/>
        </w:rPr>
        <w:t>ping中 –tos的默认值是0。</w:t>
      </w:r>
    </w:p>
    <w:p w14:paraId="541C54A7"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DE8664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C7200B">
        <w:rPr>
          <w:rFonts w:ascii="宋体" w:hAnsi="宋体" w:cs="仿宋_GB2312" w:hint="eastAsia"/>
          <w:bCs/>
          <w:color w:val="FF0000"/>
          <w:kern w:val="0"/>
          <w:szCs w:val="21"/>
        </w:rPr>
        <w:t>!</w:t>
      </w:r>
      <w:r w:rsidRPr="00553C16">
        <w:rPr>
          <w:rFonts w:ascii="宋体" w:hAnsi="宋体" w:cs="仿宋_GB2312" w:hint="eastAsia"/>
          <w:bCs/>
          <w:kern w:val="0"/>
          <w:szCs w:val="21"/>
        </w:rPr>
        <w:t>134. 在打开debugging 调试以后，可以使用___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___命令关掉debugging。</w:t>
      </w:r>
    </w:p>
    <w:p w14:paraId="37A99DCC"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no debugging all</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undo debugging all</w:t>
      </w:r>
    </w:p>
    <w:p w14:paraId="01175E53" w14:textId="77777777" w:rsidR="005317CB"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kern w:val="0"/>
          <w:szCs w:val="21"/>
        </w:rPr>
        <w:t>C. undo terminal monitor</w:t>
      </w:r>
      <w:r w:rsidRPr="00553C16">
        <w:rPr>
          <w:rFonts w:ascii="宋体" w:hAnsi="宋体" w:cs="仿宋_GB2312" w:hint="eastAsia"/>
          <w:bCs/>
          <w:kern w:val="0"/>
          <w:szCs w:val="21"/>
        </w:rPr>
        <w:tab/>
      </w:r>
      <w:r>
        <w:rPr>
          <w:rFonts w:ascii="宋体" w:hAnsi="宋体" w:cs="仿宋_GB2312" w:hint="eastAsia"/>
          <w:bCs/>
          <w:kern w:val="0"/>
          <w:szCs w:val="21"/>
        </w:rPr>
        <w:t>//</w:t>
      </w:r>
      <w:r w:rsidRPr="00553C16">
        <w:rPr>
          <w:rFonts w:ascii="宋体" w:hAnsi="宋体" w:cs="仿宋_GB2312" w:hint="eastAsia"/>
          <w:bCs/>
          <w:color w:val="0000FF"/>
          <w:kern w:val="0"/>
          <w:szCs w:val="21"/>
        </w:rPr>
        <w:t>关闭控制台对系统信息的监视功能</w:t>
      </w:r>
    </w:p>
    <w:p w14:paraId="788A470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b/>
        <w:t>D. undo terminal debugging</w:t>
      </w:r>
      <w:r>
        <w:rPr>
          <w:rFonts w:ascii="宋体" w:hAnsi="宋体" w:cs="仿宋_GB2312" w:hint="eastAsia"/>
          <w:bCs/>
          <w:kern w:val="0"/>
          <w:szCs w:val="21"/>
        </w:rPr>
        <w:t>//</w:t>
      </w:r>
      <w:r w:rsidRPr="00553C16">
        <w:rPr>
          <w:rFonts w:ascii="宋体" w:hAnsi="宋体" w:cs="仿宋_GB2312" w:hint="eastAsia"/>
          <w:bCs/>
          <w:color w:val="0000FF"/>
          <w:kern w:val="0"/>
          <w:szCs w:val="21"/>
        </w:rPr>
        <w:t>是关闭屏幕输出开关</w:t>
      </w:r>
    </w:p>
    <w:p w14:paraId="6BD2DBAF"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A 肯定是不对的，因为H3C设备上没有no，B是关掉所有debugging协议调试开关，C是关闭控制台对系统信息的监视功能，D是关闭屏幕输出开关。个人认为：选B。</w:t>
      </w:r>
    </w:p>
    <w:p w14:paraId="1342CABA"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46808A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C113F1">
        <w:rPr>
          <w:rFonts w:ascii="宋体" w:hAnsi="宋体" w:cs="仿宋_GB2312" w:hint="eastAsia"/>
          <w:bCs/>
          <w:color w:val="FF0000"/>
          <w:kern w:val="0"/>
          <w:szCs w:val="21"/>
        </w:rPr>
        <w:t>135.</w:t>
      </w:r>
      <w:r w:rsidRPr="00553C16">
        <w:rPr>
          <w:rFonts w:ascii="宋体" w:hAnsi="宋体" w:cs="仿宋_GB2312" w:hint="eastAsia"/>
          <w:bCs/>
          <w:kern w:val="0"/>
          <w:szCs w:val="21"/>
        </w:rPr>
        <w:t xml:space="preserve"> 在MSR 路由器上使用ping 命令时，可以用__</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rPr>
        <w:t xml:space="preserve">___参数来设定所发送的ICMP </w:t>
      </w:r>
      <w:r w:rsidRPr="00553C16">
        <w:rPr>
          <w:rFonts w:ascii="宋体" w:hAnsi="宋体" w:cs="仿宋_GB2312" w:hint="eastAsia"/>
          <w:bCs/>
          <w:color w:val="FF0000"/>
          <w:kern w:val="0"/>
          <w:szCs w:val="21"/>
        </w:rPr>
        <w:t>报文长度</w:t>
      </w:r>
      <w:r w:rsidRPr="00553C16">
        <w:rPr>
          <w:rFonts w:ascii="宋体" w:hAnsi="宋体" w:cs="仿宋_GB2312" w:hint="eastAsia"/>
          <w:bCs/>
          <w:kern w:val="0"/>
          <w:szCs w:val="21"/>
        </w:rPr>
        <w:t>。</w:t>
      </w:r>
    </w:p>
    <w:p w14:paraId="2621BD26"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–n</w:t>
      </w:r>
      <w:r w:rsidRPr="00553C16">
        <w:rPr>
          <w:rFonts w:ascii="宋体" w:hAnsi="宋体" w:cs="仿宋_GB2312" w:hint="eastAsia"/>
          <w:bCs/>
          <w:kern w:val="0"/>
          <w:szCs w:val="21"/>
        </w:rPr>
        <w:tab/>
      </w:r>
      <w:r w:rsidRPr="00553C16">
        <w:rPr>
          <w:rFonts w:ascii="宋体" w:hAnsi="宋体" w:cs="仿宋_GB2312" w:hint="eastAsia"/>
          <w:bCs/>
          <w:kern w:val="0"/>
          <w:szCs w:val="21"/>
        </w:rPr>
        <w:tab/>
        <w:t>B. –c</w:t>
      </w:r>
      <w:r w:rsidRPr="00553C16">
        <w:rPr>
          <w:rFonts w:ascii="宋体" w:hAnsi="宋体" w:cs="仿宋_GB2312" w:hint="eastAsia"/>
          <w:bCs/>
          <w:kern w:val="0"/>
          <w:szCs w:val="21"/>
        </w:rPr>
        <w:tab/>
      </w:r>
      <w:r w:rsidRPr="00553C16">
        <w:rPr>
          <w:rFonts w:ascii="宋体" w:hAnsi="宋体" w:cs="仿宋_GB2312" w:hint="eastAsia"/>
          <w:bCs/>
          <w:kern w:val="0"/>
          <w:szCs w:val="21"/>
        </w:rPr>
        <w:tab/>
        <w:t>C. –b</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 xml:space="preserve">D. </w:t>
      </w:r>
      <w:r>
        <w:rPr>
          <w:rFonts w:ascii="宋体" w:hAnsi="宋体" w:cs="仿宋_GB2312"/>
          <w:bCs/>
          <w:color w:val="FF0000"/>
          <w:kern w:val="0"/>
          <w:szCs w:val="21"/>
        </w:rPr>
        <w:t>–</w:t>
      </w:r>
      <w:r w:rsidRPr="00553C16">
        <w:rPr>
          <w:rFonts w:ascii="宋体" w:hAnsi="宋体" w:cs="仿宋_GB2312" w:hint="eastAsia"/>
          <w:bCs/>
          <w:color w:val="FF0000"/>
          <w:kern w:val="0"/>
          <w:szCs w:val="21"/>
        </w:rPr>
        <w:t>s</w:t>
      </w:r>
      <w:r>
        <w:rPr>
          <w:rFonts w:ascii="宋体" w:hAnsi="宋体" w:cs="仿宋_GB2312" w:hint="eastAsia"/>
          <w:bCs/>
          <w:color w:val="FF0000"/>
          <w:kern w:val="0"/>
          <w:szCs w:val="21"/>
        </w:rPr>
        <w:t>(size)</w:t>
      </w:r>
      <w:r w:rsidRPr="00962306">
        <w:rPr>
          <w:rFonts w:ascii="宋体" w:hAnsi="宋体" w:cs="仿宋_GB2312" w:hint="eastAsia"/>
          <w:bCs/>
          <w:color w:val="FF0000"/>
          <w:kern w:val="0"/>
          <w:szCs w:val="21"/>
        </w:rPr>
        <w:t xml:space="preserve"> </w:t>
      </w:r>
      <w:r w:rsidRPr="00553C16">
        <w:rPr>
          <w:rFonts w:ascii="宋体" w:hAnsi="宋体" w:cs="仿宋_GB2312" w:hint="eastAsia"/>
          <w:bCs/>
          <w:color w:val="FF0000"/>
          <w:kern w:val="0"/>
          <w:szCs w:val="21"/>
        </w:rPr>
        <w:t>报文长度</w:t>
      </w:r>
    </w:p>
    <w:p w14:paraId="77622EA5"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使用ping命令时，</w:t>
      </w:r>
      <w:r w:rsidRPr="00D3222E">
        <w:rPr>
          <w:rFonts w:ascii="宋体" w:hAnsi="宋体" w:cs="仿宋_GB2312" w:hint="eastAsia"/>
          <w:bCs/>
          <w:color w:val="FF0000"/>
          <w:kern w:val="0"/>
          <w:szCs w:val="21"/>
        </w:rPr>
        <w:t>用-s可以设定发送ICMP报文的长度</w:t>
      </w:r>
      <w:r w:rsidRPr="00553C16">
        <w:rPr>
          <w:rFonts w:ascii="宋体" w:hAnsi="宋体" w:cs="仿宋_GB2312" w:hint="eastAsia"/>
          <w:bCs/>
          <w:color w:val="0000FF"/>
          <w:kern w:val="0"/>
          <w:szCs w:val="21"/>
        </w:rPr>
        <w:t>，默认为56字节，取值范围是20----8100字节，发送的是ICMP Echo Request报文(不包含IP和ICMP</w:t>
      </w:r>
      <w:proofErr w:type="gramStart"/>
      <w:r w:rsidRPr="00553C16">
        <w:rPr>
          <w:rFonts w:ascii="宋体" w:hAnsi="宋体" w:cs="仿宋_GB2312" w:hint="eastAsia"/>
          <w:bCs/>
          <w:color w:val="0000FF"/>
          <w:kern w:val="0"/>
          <w:szCs w:val="21"/>
        </w:rPr>
        <w:t>报文头</w:t>
      </w:r>
      <w:proofErr w:type="gramEnd"/>
      <w:r w:rsidRPr="00553C16">
        <w:rPr>
          <w:rFonts w:ascii="宋体" w:hAnsi="宋体" w:cs="仿宋_GB2312" w:hint="eastAsia"/>
          <w:bCs/>
          <w:color w:val="0000FF"/>
          <w:kern w:val="0"/>
          <w:szCs w:val="21"/>
        </w:rPr>
        <w:t>)。</w:t>
      </w:r>
    </w:p>
    <w:p w14:paraId="0CA479F6"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1CE79C5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136. 在MSR 路由器上，如果想指定ping 操作时发送的</w:t>
      </w:r>
      <w:r w:rsidRPr="00553C16">
        <w:rPr>
          <w:rFonts w:ascii="宋体" w:hAnsi="宋体" w:cs="仿宋_GB2312" w:hint="eastAsia"/>
          <w:bCs/>
          <w:color w:val="FF0000"/>
          <w:kern w:val="0"/>
          <w:szCs w:val="21"/>
        </w:rPr>
        <w:t>报文的源地址</w:t>
      </w:r>
      <w:r w:rsidRPr="00553C16">
        <w:rPr>
          <w:rFonts w:ascii="宋体" w:hAnsi="宋体" w:cs="仿宋_GB2312" w:hint="eastAsia"/>
          <w:bCs/>
          <w:kern w:val="0"/>
          <w:szCs w:val="21"/>
        </w:rPr>
        <w:t>，应使用__</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rPr>
        <w:t>___参数。</w:t>
      </w:r>
    </w:p>
    <w:p w14:paraId="7C64DA57"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t>
      </w:r>
      <w:r w:rsidRPr="00553C16">
        <w:rPr>
          <w:rFonts w:ascii="宋体" w:hAnsi="宋体" w:cs="仿宋_GB2312" w:hint="eastAsia"/>
          <w:bCs/>
          <w:kern w:val="0"/>
          <w:szCs w:val="21"/>
        </w:rPr>
        <w:tab/>
      </w:r>
      <w:r w:rsidRPr="00553C16">
        <w:rPr>
          <w:rFonts w:ascii="宋体" w:hAnsi="宋体" w:cs="仿宋_GB2312" w:hint="eastAsia"/>
          <w:bCs/>
          <w:kern w:val="0"/>
          <w:szCs w:val="21"/>
        </w:rPr>
        <w:tab/>
        <w:t>B. –I</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C. –a</w:t>
      </w:r>
      <w:r w:rsidRPr="00553C16">
        <w:rPr>
          <w:rFonts w:ascii="宋体" w:hAnsi="宋体" w:cs="仿宋_GB2312" w:hint="eastAsia"/>
          <w:bCs/>
          <w:color w:val="FF0000"/>
          <w:kern w:val="0"/>
          <w:szCs w:val="21"/>
        </w:rPr>
        <w:tab/>
        <w:t>报文的源地址</w:t>
      </w:r>
      <w:r w:rsidRPr="00553C16">
        <w:rPr>
          <w:rFonts w:ascii="宋体" w:hAnsi="宋体" w:cs="仿宋_GB2312" w:hint="eastAsia"/>
          <w:bCs/>
          <w:kern w:val="0"/>
          <w:szCs w:val="21"/>
        </w:rPr>
        <w:tab/>
        <w:t>D. -d</w:t>
      </w:r>
    </w:p>
    <w:p w14:paraId="441932AB"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在MSR路由器中，</w:t>
      </w:r>
      <w:r w:rsidRPr="00553C16">
        <w:rPr>
          <w:rFonts w:ascii="宋体" w:hAnsi="宋体" w:cs="仿宋_GB2312" w:hint="eastAsia"/>
          <w:bCs/>
          <w:color w:val="FF0000"/>
          <w:kern w:val="0"/>
          <w:szCs w:val="21"/>
        </w:rPr>
        <w:t>用ping加-a是发送源报文地址。</w:t>
      </w:r>
    </w:p>
    <w:p w14:paraId="15B995BA"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BB1BE9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137. MSR 路由器上一次ping 默认发5 </w:t>
      </w:r>
      <w:proofErr w:type="gramStart"/>
      <w:r w:rsidRPr="00553C16">
        <w:rPr>
          <w:rFonts w:ascii="宋体" w:hAnsi="宋体" w:cs="仿宋_GB2312" w:hint="eastAsia"/>
          <w:bCs/>
          <w:kern w:val="0"/>
          <w:szCs w:val="21"/>
        </w:rPr>
        <w:t>个</w:t>
      </w:r>
      <w:proofErr w:type="gramEnd"/>
      <w:r w:rsidRPr="00553C16">
        <w:rPr>
          <w:rFonts w:ascii="宋体" w:hAnsi="宋体" w:cs="仿宋_GB2312" w:hint="eastAsia"/>
          <w:bCs/>
          <w:kern w:val="0"/>
          <w:szCs w:val="21"/>
        </w:rPr>
        <w:t>包，如果想</w:t>
      </w:r>
      <w:r w:rsidRPr="00553C16">
        <w:rPr>
          <w:rFonts w:ascii="宋体" w:hAnsi="宋体" w:cs="仿宋_GB2312" w:hint="eastAsia"/>
          <w:bCs/>
          <w:color w:val="FF0000"/>
          <w:kern w:val="0"/>
          <w:szCs w:val="21"/>
        </w:rPr>
        <w:t>指定发送报文的数目</w:t>
      </w:r>
      <w:r w:rsidRPr="00553C16">
        <w:rPr>
          <w:rFonts w:ascii="宋体" w:hAnsi="宋体" w:cs="仿宋_GB2312" w:hint="eastAsia"/>
          <w:bCs/>
          <w:kern w:val="0"/>
          <w:szCs w:val="21"/>
        </w:rPr>
        <w:t>，可使用__</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rPr>
        <w:t>___</w:t>
      </w:r>
      <w:r w:rsidRPr="00553C16">
        <w:rPr>
          <w:rFonts w:ascii="宋体" w:hAnsi="宋体" w:cs="仿宋_GB2312" w:hint="eastAsia"/>
          <w:bCs/>
          <w:kern w:val="0"/>
          <w:szCs w:val="21"/>
        </w:rPr>
        <w:lastRenderedPageBreak/>
        <w:t>参数。</w:t>
      </w:r>
    </w:p>
    <w:p w14:paraId="3CEA4FCC"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–n</w:t>
      </w:r>
      <w:r w:rsidRPr="00553C16">
        <w:rPr>
          <w:rFonts w:ascii="宋体" w:hAnsi="宋体" w:cs="仿宋_GB2312" w:hint="eastAsia"/>
          <w:bCs/>
          <w:kern w:val="0"/>
          <w:szCs w:val="21"/>
        </w:rPr>
        <w:tab/>
      </w:r>
      <w:r w:rsidRPr="00553C16">
        <w:rPr>
          <w:rFonts w:ascii="宋体" w:hAnsi="宋体" w:cs="仿宋_GB2312" w:hint="eastAsia"/>
          <w:bCs/>
          <w:kern w:val="0"/>
          <w:szCs w:val="21"/>
        </w:rPr>
        <w:tab/>
        <w:t>B. –d</w:t>
      </w:r>
      <w:r w:rsidRPr="00553C16">
        <w:rPr>
          <w:rFonts w:ascii="宋体" w:hAnsi="宋体" w:cs="仿宋_GB2312" w:hint="eastAsia"/>
          <w:bCs/>
          <w:kern w:val="0"/>
          <w:szCs w:val="21"/>
        </w:rPr>
        <w:tab/>
      </w:r>
      <w:r w:rsidRPr="00553C16">
        <w:rPr>
          <w:rFonts w:ascii="宋体" w:hAnsi="宋体" w:cs="仿宋_GB2312" w:hint="eastAsia"/>
          <w:bCs/>
          <w:kern w:val="0"/>
          <w:szCs w:val="21"/>
        </w:rPr>
        <w:tab/>
        <w:t>C. –s</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 xml:space="preserve">D. </w:t>
      </w:r>
      <w:r>
        <w:rPr>
          <w:rFonts w:ascii="宋体" w:hAnsi="宋体" w:cs="仿宋_GB2312"/>
          <w:bCs/>
          <w:color w:val="FF0000"/>
          <w:kern w:val="0"/>
          <w:szCs w:val="21"/>
        </w:rPr>
        <w:t>–</w:t>
      </w:r>
      <w:r w:rsidRPr="00553C16">
        <w:rPr>
          <w:rFonts w:ascii="宋体" w:hAnsi="宋体" w:cs="仿宋_GB2312" w:hint="eastAsia"/>
          <w:bCs/>
          <w:color w:val="FF0000"/>
          <w:kern w:val="0"/>
          <w:szCs w:val="21"/>
        </w:rPr>
        <w:t>c</w:t>
      </w:r>
      <w:r>
        <w:rPr>
          <w:rFonts w:ascii="宋体" w:hAnsi="宋体" w:cs="仿宋_GB2312" w:hint="eastAsia"/>
          <w:bCs/>
          <w:color w:val="FF0000"/>
          <w:kern w:val="0"/>
          <w:szCs w:val="21"/>
        </w:rPr>
        <w:t xml:space="preserve"> </w:t>
      </w:r>
      <w:r w:rsidRPr="00553C16">
        <w:rPr>
          <w:rFonts w:ascii="宋体" w:hAnsi="宋体" w:cs="仿宋_GB2312" w:hint="eastAsia"/>
          <w:bCs/>
          <w:color w:val="FF0000"/>
          <w:kern w:val="0"/>
          <w:szCs w:val="21"/>
        </w:rPr>
        <w:t>指定发送报文的数目</w:t>
      </w:r>
    </w:p>
    <w:p w14:paraId="040418E2"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xml:space="preserve">* </w:t>
      </w:r>
      <w:r w:rsidRPr="00553C16">
        <w:rPr>
          <w:rFonts w:ascii="宋体" w:hAnsi="宋体" w:cs="仿宋_GB2312" w:hint="eastAsia"/>
          <w:bCs/>
          <w:color w:val="FF0000"/>
          <w:kern w:val="0"/>
          <w:szCs w:val="21"/>
        </w:rPr>
        <w:t>若想指定发送报文的数目可以在ping后面加-c。</w:t>
      </w:r>
    </w:p>
    <w:p w14:paraId="2C3B4C6D"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9EFBF8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E4184D">
        <w:rPr>
          <w:rFonts w:ascii="宋体" w:hAnsi="宋体" w:cs="仿宋_GB2312" w:hint="eastAsia"/>
          <w:bCs/>
          <w:color w:val="FF0000"/>
          <w:kern w:val="0"/>
          <w:szCs w:val="21"/>
        </w:rPr>
        <w:t xml:space="preserve">138. </w:t>
      </w:r>
      <w:r w:rsidRPr="00553C16">
        <w:rPr>
          <w:rFonts w:ascii="宋体" w:hAnsi="宋体" w:cs="仿宋_GB2312" w:hint="eastAsia"/>
          <w:bCs/>
          <w:kern w:val="0"/>
          <w:szCs w:val="21"/>
        </w:rPr>
        <w:t>在打开控制台对系统信息的监控功能后，使用___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___命令打开</w:t>
      </w:r>
      <w:r w:rsidRPr="00070CF1">
        <w:rPr>
          <w:rFonts w:ascii="宋体" w:hAnsi="宋体" w:cs="仿宋_GB2312" w:hint="eastAsia"/>
          <w:bCs/>
          <w:color w:val="FF0000"/>
          <w:kern w:val="0"/>
          <w:szCs w:val="21"/>
        </w:rPr>
        <w:t>调试</w:t>
      </w:r>
      <w:r w:rsidRPr="00553C16">
        <w:rPr>
          <w:rFonts w:ascii="宋体" w:hAnsi="宋体" w:cs="仿宋_GB2312" w:hint="eastAsia"/>
          <w:bCs/>
          <w:kern w:val="0"/>
          <w:szCs w:val="21"/>
        </w:rPr>
        <w:t>信息的屏幕输出。</w:t>
      </w:r>
    </w:p>
    <w:p w14:paraId="7D934DEB"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terminal monitor</w:t>
      </w:r>
      <w:proofErr w:type="gramStart"/>
      <w:r w:rsidRPr="00553C16">
        <w:rPr>
          <w:rFonts w:ascii="宋体" w:hAnsi="宋体" w:cs="仿宋_GB2312" w:hint="eastAsia"/>
          <w:bCs/>
          <w:kern w:val="0"/>
          <w:szCs w:val="21"/>
        </w:rPr>
        <w:tab/>
      </w:r>
      <w:r>
        <w:rPr>
          <w:rFonts w:ascii="宋体" w:hAnsi="宋体" w:cs="仿宋_GB2312" w:hint="eastAsia"/>
          <w:bCs/>
          <w:kern w:val="0"/>
          <w:szCs w:val="21"/>
        </w:rPr>
        <w:t xml:space="preserve">  /</w:t>
      </w:r>
      <w:proofErr w:type="gramEnd"/>
      <w:r>
        <w:rPr>
          <w:rFonts w:ascii="宋体" w:hAnsi="宋体" w:cs="仿宋_GB2312" w:hint="eastAsia"/>
          <w:bCs/>
          <w:kern w:val="0"/>
          <w:szCs w:val="21"/>
        </w:rPr>
        <w:t>/</w:t>
      </w:r>
      <w:r w:rsidRPr="00553C16">
        <w:rPr>
          <w:rFonts w:ascii="宋体" w:hAnsi="宋体" w:cs="仿宋_GB2312" w:hint="eastAsia"/>
          <w:bCs/>
          <w:color w:val="FF0000"/>
          <w:kern w:val="0"/>
          <w:szCs w:val="21"/>
        </w:rPr>
        <w:t>打开控制台对系统信息的监控</w:t>
      </w:r>
      <w:r>
        <w:rPr>
          <w:rFonts w:ascii="宋体" w:hAnsi="宋体" w:cs="仿宋_GB2312" w:hint="eastAsia"/>
          <w:bCs/>
          <w:kern w:val="0"/>
          <w:szCs w:val="21"/>
        </w:rPr>
        <w:t xml:space="preserve"> </w:t>
      </w:r>
      <w:r w:rsidRPr="00553C16">
        <w:rPr>
          <w:rFonts w:ascii="宋体" w:hAnsi="宋体" w:cs="仿宋_GB2312" w:hint="eastAsia"/>
          <w:bCs/>
          <w:color w:val="FF0000"/>
          <w:kern w:val="0"/>
          <w:szCs w:val="21"/>
        </w:rPr>
        <w:t>B. terminal debugging</w:t>
      </w:r>
    </w:p>
    <w:p w14:paraId="1721334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terminal screen</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D. terminal information</w:t>
      </w:r>
    </w:p>
    <w:p w14:paraId="6FB8C47E"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xml:space="preserve">* </w:t>
      </w:r>
      <w:r w:rsidRPr="00553C16">
        <w:rPr>
          <w:rFonts w:ascii="宋体" w:hAnsi="宋体" w:cs="仿宋_GB2312" w:hint="eastAsia"/>
          <w:bCs/>
          <w:color w:val="FF0000"/>
          <w:kern w:val="0"/>
          <w:szCs w:val="21"/>
        </w:rPr>
        <w:t>A是打开控制台对系统信息的监控;B是打开调试信息屏幕输出开关</w:t>
      </w:r>
      <w:r w:rsidRPr="00553C16">
        <w:rPr>
          <w:rFonts w:ascii="宋体" w:hAnsi="宋体" w:cs="仿宋_GB2312" w:hint="eastAsia"/>
          <w:bCs/>
          <w:color w:val="0000FF"/>
          <w:kern w:val="0"/>
          <w:szCs w:val="21"/>
        </w:rPr>
        <w:t>。</w:t>
      </w:r>
    </w:p>
    <w:p w14:paraId="1E56FB3B"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9F0B7D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139. XYZ 公司网络如图所示。其中Router 上没有配置任何逻辑接口；所有的主机之间均可以正常通信。则此网络中有___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2</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w:t>
      </w:r>
      <w:proofErr w:type="gramStart"/>
      <w:r w:rsidRPr="00553C16">
        <w:rPr>
          <w:rFonts w:ascii="宋体" w:hAnsi="宋体" w:cs="仿宋_GB2312" w:hint="eastAsia"/>
          <w:bCs/>
          <w:kern w:val="0"/>
          <w:szCs w:val="21"/>
        </w:rPr>
        <w:t>个</w:t>
      </w:r>
      <w:proofErr w:type="gramEnd"/>
      <w:r w:rsidRPr="00553C16">
        <w:rPr>
          <w:rFonts w:ascii="宋体" w:hAnsi="宋体" w:cs="仿宋_GB2312" w:hint="eastAsia"/>
          <w:bCs/>
          <w:kern w:val="0"/>
          <w:szCs w:val="21"/>
        </w:rPr>
        <w:t>广播域。（请填写阿拉伯数字）</w:t>
      </w:r>
    </w:p>
    <w:bookmarkStart w:id="0" w:name="_1393580007"/>
    <w:bookmarkStart w:id="1" w:name="_1393580011"/>
    <w:bookmarkEnd w:id="0"/>
    <w:bookmarkEnd w:id="1"/>
    <w:p w14:paraId="72C874EF" w14:textId="77777777" w:rsidR="005317CB" w:rsidRPr="00553C16" w:rsidRDefault="005317CB" w:rsidP="005317CB">
      <w:pPr>
        <w:rPr>
          <w:rFonts w:ascii="宋体" w:hAnsi="宋体" w:cs="仿宋_GB2312" w:hint="eastAsia"/>
          <w:bCs/>
          <w:szCs w:val="21"/>
        </w:rPr>
      </w:pPr>
      <w:r w:rsidRPr="00553C16">
        <w:rPr>
          <w:rFonts w:ascii="宋体" w:hAnsi="宋体" w:cs="仿宋_GB2312" w:hint="eastAsia"/>
          <w:bCs/>
          <w:szCs w:val="21"/>
        </w:rPr>
        <w:object w:dxaOrig="3445" w:dyaOrig="1164" w14:anchorId="6199A5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110.65pt;mso-position-horizontal-relative:page;mso-position-vertical-relative:page" o:ole="">
            <v:imagedata r:id="rId5" o:title=""/>
          </v:shape>
          <o:OLEObject Type="Embed" ProgID="Word.Picture.8" ShapeID="_x0000_i1025" DrawAspect="Content" ObjectID="_1665077712" r:id="rId6"/>
        </w:object>
      </w:r>
    </w:p>
    <w:p w14:paraId="0F3AF4E1"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主要理解hub、router和switch的功能，hub是集线器，虽说是星型结构，但是内部是总线结构，所有接口共享带宽，所以它属于同一广播域；switch是交换机，图中所示L2是二层交换机，二层交换可以隔离冲突域，但是不能隔离广播域；router是路由器，路由器是三层设备，</w:t>
      </w:r>
      <w:r w:rsidRPr="00D3222E">
        <w:rPr>
          <w:rFonts w:ascii="宋体" w:hAnsi="宋体" w:cs="仿宋_GB2312" w:hint="eastAsia"/>
          <w:bCs/>
          <w:color w:val="FF0000"/>
          <w:kern w:val="0"/>
          <w:szCs w:val="21"/>
        </w:rPr>
        <w:t>路由器默认是不转发广播的</w:t>
      </w:r>
      <w:r w:rsidRPr="00553C16">
        <w:rPr>
          <w:rFonts w:ascii="宋体" w:hAnsi="宋体" w:cs="仿宋_GB2312" w:hint="eastAsia"/>
          <w:bCs/>
          <w:color w:val="0000FF"/>
          <w:kern w:val="0"/>
          <w:szCs w:val="21"/>
        </w:rPr>
        <w:t>，所以此题的广播</w:t>
      </w:r>
      <w:proofErr w:type="gramStart"/>
      <w:r w:rsidRPr="00553C16">
        <w:rPr>
          <w:rFonts w:ascii="宋体" w:hAnsi="宋体" w:cs="仿宋_GB2312" w:hint="eastAsia"/>
          <w:bCs/>
          <w:color w:val="0000FF"/>
          <w:kern w:val="0"/>
          <w:szCs w:val="21"/>
        </w:rPr>
        <w:t>域只有</w:t>
      </w:r>
      <w:proofErr w:type="gramEnd"/>
      <w:r w:rsidRPr="00553C16">
        <w:rPr>
          <w:rFonts w:ascii="宋体" w:hAnsi="宋体" w:cs="仿宋_GB2312" w:hint="eastAsia"/>
          <w:bCs/>
          <w:color w:val="0000FF"/>
          <w:kern w:val="0"/>
          <w:szCs w:val="21"/>
        </w:rPr>
        <w:t>两个，</w:t>
      </w:r>
      <w:proofErr w:type="gramStart"/>
      <w:r w:rsidRPr="00553C16">
        <w:rPr>
          <w:rFonts w:ascii="宋体" w:hAnsi="宋体" w:cs="仿宋_GB2312" w:hint="eastAsia"/>
          <w:bCs/>
          <w:color w:val="0000FF"/>
          <w:kern w:val="0"/>
          <w:szCs w:val="21"/>
        </w:rPr>
        <w:t>故填</w:t>
      </w:r>
      <w:proofErr w:type="gramEnd"/>
      <w:r w:rsidRPr="00553C16">
        <w:rPr>
          <w:rFonts w:ascii="宋体" w:hAnsi="宋体" w:cs="仿宋_GB2312" w:hint="eastAsia"/>
          <w:bCs/>
          <w:color w:val="0000FF"/>
          <w:kern w:val="0"/>
          <w:szCs w:val="21"/>
        </w:rPr>
        <w:t>2。</w:t>
      </w:r>
    </w:p>
    <w:p w14:paraId="63D11F8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68B4267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140. XYZ 公司网络如图所示。其中Router 上没有配置任何逻辑接口；所有的主机之间均可以正常通信。则此网络中有____</w:t>
      </w:r>
      <w:r w:rsidRPr="00553C16">
        <w:rPr>
          <w:rFonts w:ascii="宋体" w:hAnsi="宋体" w:cs="仿宋_GB2312" w:hint="eastAsia"/>
          <w:b/>
          <w:bCs/>
          <w:color w:val="FF0000"/>
          <w:kern w:val="0"/>
          <w:sz w:val="24"/>
          <w:szCs w:val="24"/>
          <w:u w:val="single"/>
        </w:rPr>
        <w:t>6</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w:t>
      </w:r>
      <w:proofErr w:type="gramStart"/>
      <w:r w:rsidRPr="00553C16">
        <w:rPr>
          <w:rFonts w:ascii="宋体" w:hAnsi="宋体" w:cs="仿宋_GB2312" w:hint="eastAsia"/>
          <w:bCs/>
          <w:kern w:val="0"/>
          <w:szCs w:val="21"/>
        </w:rPr>
        <w:t>个</w:t>
      </w:r>
      <w:proofErr w:type="gramEnd"/>
      <w:r w:rsidRPr="00553C16">
        <w:rPr>
          <w:rFonts w:ascii="宋体" w:hAnsi="宋体" w:cs="仿宋_GB2312" w:hint="eastAsia"/>
          <w:bCs/>
          <w:kern w:val="0"/>
          <w:szCs w:val="21"/>
        </w:rPr>
        <w:t>冲突域。（请填写阿拉伯数字）</w:t>
      </w:r>
    </w:p>
    <w:bookmarkStart w:id="2" w:name="_1393580028"/>
    <w:bookmarkStart w:id="3" w:name="_1393580070"/>
    <w:bookmarkStart w:id="4" w:name="_1393742939"/>
    <w:bookmarkEnd w:id="2"/>
    <w:bookmarkEnd w:id="3"/>
    <w:bookmarkEnd w:id="4"/>
    <w:p w14:paraId="62344638"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3876" w:dyaOrig="1813" w14:anchorId="5E64A4E5">
          <v:shape id="_x0000_i1026" type="#_x0000_t75" style="width:350.8pt;height:151.45pt;mso-position-horizontal-relative:page;mso-position-vertical-relative:page" o:ole="">
            <v:imagedata r:id="rId7" o:title=""/>
          </v:shape>
          <o:OLEObject Type="Embed" ProgID="Word.Picture.8" ShapeID="_x0000_i1026" DrawAspect="Content" ObjectID="_1665077713" r:id="rId8"/>
        </w:object>
      </w:r>
    </w:p>
    <w:p w14:paraId="0A76CBE2"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主要理解hub、router和switch的功能，hub是集线器，虽说是星型结构，但是内部是总线结构，所有接口共享带宽，所以它属于同一冲突域；switch是交换机，图中所示L2是二层交换机，二层交换可以隔离冲突域，但是不能隔离广播域；router是路</w:t>
      </w:r>
      <w:r>
        <w:rPr>
          <w:rFonts w:ascii="宋体" w:hAnsi="宋体" w:cs="仿宋_GB2312" w:hint="eastAsia"/>
          <w:bCs/>
          <w:color w:val="0000FF"/>
          <w:kern w:val="0"/>
          <w:szCs w:val="21"/>
        </w:rPr>
        <w:t>由器，路由器是三层设备，路由器默认是不转发广播的，但</w:t>
      </w:r>
      <w:r w:rsidRPr="00D3222E">
        <w:rPr>
          <w:rFonts w:ascii="宋体" w:hAnsi="宋体" w:cs="仿宋_GB2312" w:hint="eastAsia"/>
          <w:bCs/>
          <w:color w:val="FF0000"/>
          <w:kern w:val="0"/>
          <w:szCs w:val="21"/>
        </w:rPr>
        <w:t>路由器的每个接口是一个冲突域</w:t>
      </w:r>
      <w:r w:rsidRPr="00553C16">
        <w:rPr>
          <w:rFonts w:ascii="宋体" w:hAnsi="宋体" w:cs="仿宋_GB2312" w:hint="eastAsia"/>
          <w:bCs/>
          <w:color w:val="0000FF"/>
          <w:kern w:val="0"/>
          <w:szCs w:val="21"/>
        </w:rPr>
        <w:t>。因此填写6。</w:t>
      </w:r>
    </w:p>
    <w:p w14:paraId="0A78420B"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28A6887"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7523D">
        <w:rPr>
          <w:rFonts w:ascii="宋体" w:hAnsi="宋体" w:cs="仿宋_GB2312" w:hint="eastAsia"/>
          <w:bCs/>
          <w:color w:val="FF0000"/>
          <w:kern w:val="0"/>
          <w:szCs w:val="21"/>
        </w:rPr>
        <w:t xml:space="preserve">141. </w:t>
      </w:r>
      <w:r w:rsidRPr="00553C16">
        <w:rPr>
          <w:rFonts w:ascii="宋体" w:hAnsi="宋体" w:cs="仿宋_GB2312" w:hint="eastAsia"/>
          <w:bCs/>
          <w:kern w:val="0"/>
          <w:szCs w:val="21"/>
        </w:rPr>
        <w:t>二层以太网交换机在MAC 地址表中</w:t>
      </w:r>
      <w:r w:rsidRPr="00AE722C">
        <w:rPr>
          <w:rFonts w:ascii="宋体" w:hAnsi="宋体" w:cs="仿宋_GB2312" w:hint="eastAsia"/>
          <w:bCs/>
          <w:color w:val="FF0000"/>
          <w:kern w:val="0"/>
          <w:szCs w:val="21"/>
        </w:rPr>
        <w:t>查找与</w:t>
      </w:r>
      <w:proofErr w:type="gramStart"/>
      <w:r w:rsidRPr="00AE722C">
        <w:rPr>
          <w:rFonts w:ascii="宋体" w:hAnsi="宋体" w:cs="仿宋_GB2312" w:hint="eastAsia"/>
          <w:bCs/>
          <w:color w:val="FF0000"/>
          <w:kern w:val="0"/>
          <w:szCs w:val="21"/>
        </w:rPr>
        <w:t>帧目的</w:t>
      </w:r>
      <w:proofErr w:type="gramEnd"/>
      <w:r w:rsidRPr="00AE722C">
        <w:rPr>
          <w:rFonts w:ascii="宋体" w:hAnsi="宋体" w:cs="仿宋_GB2312" w:hint="eastAsia"/>
          <w:bCs/>
          <w:color w:val="FF0000"/>
          <w:kern w:val="0"/>
          <w:szCs w:val="21"/>
        </w:rPr>
        <w:t>MAC 地址匹配的表项</w:t>
      </w:r>
      <w:r w:rsidRPr="00553C16">
        <w:rPr>
          <w:rFonts w:ascii="宋体" w:hAnsi="宋体" w:cs="仿宋_GB2312" w:hint="eastAsia"/>
          <w:bCs/>
          <w:kern w:val="0"/>
          <w:szCs w:val="21"/>
        </w:rPr>
        <w:t>，</w:t>
      </w:r>
      <w:r w:rsidRPr="00AE722C">
        <w:rPr>
          <w:rFonts w:ascii="宋体" w:hAnsi="宋体" w:cs="仿宋_GB2312" w:hint="eastAsia"/>
          <w:bCs/>
          <w:color w:val="FF0000"/>
          <w:kern w:val="0"/>
          <w:szCs w:val="21"/>
        </w:rPr>
        <w:t>从而</w:t>
      </w:r>
      <w:proofErr w:type="gramStart"/>
      <w:r w:rsidRPr="00AE722C">
        <w:rPr>
          <w:rFonts w:ascii="宋体" w:hAnsi="宋体" w:cs="仿宋_GB2312" w:hint="eastAsia"/>
          <w:bCs/>
          <w:color w:val="FF0000"/>
          <w:kern w:val="0"/>
          <w:szCs w:val="21"/>
        </w:rPr>
        <w:t>将帧从</w:t>
      </w:r>
      <w:proofErr w:type="gramEnd"/>
      <w:r w:rsidRPr="00AE722C">
        <w:rPr>
          <w:rFonts w:ascii="宋体" w:hAnsi="宋体" w:cs="仿宋_GB2312" w:hint="eastAsia"/>
          <w:bCs/>
          <w:color w:val="FF0000"/>
          <w:kern w:val="0"/>
          <w:szCs w:val="21"/>
        </w:rPr>
        <w:t>相应接口转发出去，如果查找失败，</w:t>
      </w:r>
      <w:r w:rsidRPr="00553C16">
        <w:rPr>
          <w:rFonts w:ascii="宋体" w:hAnsi="宋体" w:cs="仿宋_GB2312" w:hint="eastAsia"/>
          <w:bCs/>
          <w:kern w:val="0"/>
          <w:szCs w:val="21"/>
        </w:rPr>
        <w:t>交换机将__</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rPr>
        <w:t>____。</w:t>
      </w:r>
    </w:p>
    <w:p w14:paraId="52D8D64A"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lastRenderedPageBreak/>
        <w:t>A. 把帧丢弃</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w:t>
      </w:r>
      <w:r w:rsidRPr="00D3222E">
        <w:rPr>
          <w:rFonts w:ascii="宋体" w:hAnsi="宋体" w:cs="仿宋_GB2312" w:hint="eastAsia"/>
          <w:bCs/>
          <w:color w:val="FF0000"/>
          <w:kern w:val="0"/>
          <w:szCs w:val="21"/>
        </w:rPr>
        <w:t xml:space="preserve"> B. </w:t>
      </w:r>
      <w:r>
        <w:rPr>
          <w:rFonts w:ascii="宋体" w:hAnsi="宋体" w:cs="仿宋_GB2312" w:hint="eastAsia"/>
          <w:bCs/>
          <w:color w:val="FF0000"/>
          <w:kern w:val="0"/>
          <w:szCs w:val="21"/>
        </w:rPr>
        <w:t>把帧由除</w:t>
      </w:r>
      <w:r w:rsidRPr="00D3222E">
        <w:rPr>
          <w:rFonts w:ascii="宋体" w:hAnsi="宋体" w:cs="仿宋_GB2312" w:hint="eastAsia"/>
          <w:bCs/>
          <w:color w:val="FF0000"/>
          <w:kern w:val="0"/>
          <w:szCs w:val="21"/>
        </w:rPr>
        <w:t>入端口以外的所有其他端口发送出去</w:t>
      </w:r>
    </w:p>
    <w:p w14:paraId="63A1A727"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查找快速转发表</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D. 查找路由表</w:t>
      </w:r>
    </w:p>
    <w:p w14:paraId="4B966DF1"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1、无论是单播、组播、广播帧，如果帧的目的MAC地址在MAC地址表中存在，</w:t>
      </w:r>
      <w:proofErr w:type="gramStart"/>
      <w:r w:rsidRPr="00553C16">
        <w:rPr>
          <w:rFonts w:ascii="宋体" w:hAnsi="宋体" w:cs="仿宋_GB2312" w:hint="eastAsia"/>
          <w:bCs/>
          <w:color w:val="0000FF"/>
          <w:kern w:val="0"/>
          <w:szCs w:val="21"/>
        </w:rPr>
        <w:t>且表项</w:t>
      </w:r>
      <w:proofErr w:type="gramEnd"/>
      <w:r w:rsidRPr="00553C16">
        <w:rPr>
          <w:rFonts w:ascii="宋体" w:hAnsi="宋体" w:cs="仿宋_GB2312" w:hint="eastAsia"/>
          <w:bCs/>
          <w:color w:val="0000FF"/>
          <w:kern w:val="0"/>
          <w:szCs w:val="21"/>
        </w:rPr>
        <w:t>所关联的端口与</w:t>
      </w:r>
      <w:proofErr w:type="gramStart"/>
      <w:r w:rsidRPr="00553C16">
        <w:rPr>
          <w:rFonts w:ascii="宋体" w:hAnsi="宋体" w:cs="仿宋_GB2312" w:hint="eastAsia"/>
          <w:bCs/>
          <w:color w:val="0000FF"/>
          <w:kern w:val="0"/>
          <w:szCs w:val="21"/>
        </w:rPr>
        <w:t>接收到帧的</w:t>
      </w:r>
      <w:proofErr w:type="gramEnd"/>
      <w:r w:rsidRPr="00553C16">
        <w:rPr>
          <w:rFonts w:ascii="宋体" w:hAnsi="宋体" w:cs="仿宋_GB2312" w:hint="eastAsia"/>
          <w:bCs/>
          <w:color w:val="0000FF"/>
          <w:kern w:val="0"/>
          <w:szCs w:val="21"/>
        </w:rPr>
        <w:t>端口相同时，则交换机对此</w:t>
      </w:r>
      <w:proofErr w:type="gramStart"/>
      <w:r w:rsidRPr="00553C16">
        <w:rPr>
          <w:rFonts w:ascii="宋体" w:hAnsi="宋体" w:cs="仿宋_GB2312" w:hint="eastAsia"/>
          <w:bCs/>
          <w:color w:val="0000FF"/>
          <w:kern w:val="0"/>
          <w:szCs w:val="21"/>
        </w:rPr>
        <w:t>帧</w:t>
      </w:r>
      <w:proofErr w:type="gramEnd"/>
      <w:r w:rsidRPr="00553C16">
        <w:rPr>
          <w:rFonts w:ascii="宋体" w:hAnsi="宋体" w:cs="仿宋_GB2312" w:hint="eastAsia"/>
          <w:bCs/>
          <w:color w:val="0000FF"/>
          <w:kern w:val="0"/>
          <w:szCs w:val="21"/>
        </w:rPr>
        <w:t>进行过滤，即不转发此帧；2、对于未知的单播帧(</w:t>
      </w:r>
      <w:proofErr w:type="gramStart"/>
      <w:r w:rsidRPr="00553C16">
        <w:rPr>
          <w:rFonts w:ascii="宋体" w:hAnsi="宋体" w:cs="仿宋_GB2312" w:hint="eastAsia"/>
          <w:bCs/>
          <w:color w:val="0000FF"/>
          <w:kern w:val="0"/>
          <w:szCs w:val="21"/>
        </w:rPr>
        <w:t>即帧的</w:t>
      </w:r>
      <w:proofErr w:type="gramEnd"/>
      <w:r w:rsidRPr="00553C16">
        <w:rPr>
          <w:rFonts w:ascii="宋体" w:hAnsi="宋体" w:cs="仿宋_GB2312" w:hint="eastAsia"/>
          <w:bCs/>
          <w:color w:val="0000FF"/>
          <w:kern w:val="0"/>
          <w:szCs w:val="21"/>
        </w:rPr>
        <w:t>MAC地址在交换机MAC地址表中无相应表项)、组播帧、广播帧，</w:t>
      </w:r>
      <w:proofErr w:type="gramStart"/>
      <w:r w:rsidRPr="00553C16">
        <w:rPr>
          <w:rFonts w:ascii="宋体" w:hAnsi="宋体" w:cs="仿宋_GB2312" w:hint="eastAsia"/>
          <w:bCs/>
          <w:color w:val="0000FF"/>
          <w:kern w:val="0"/>
          <w:szCs w:val="21"/>
        </w:rPr>
        <w:t>则除源端口</w:t>
      </w:r>
      <w:proofErr w:type="gramEnd"/>
      <w:r w:rsidRPr="00553C16">
        <w:rPr>
          <w:rFonts w:ascii="宋体" w:hAnsi="宋体" w:cs="仿宋_GB2312" w:hint="eastAsia"/>
          <w:bCs/>
          <w:color w:val="0000FF"/>
          <w:kern w:val="0"/>
          <w:szCs w:val="21"/>
        </w:rPr>
        <w:t>外的其它端口转发出去。因此选 B。</w:t>
      </w:r>
    </w:p>
    <w:p w14:paraId="65048A2B"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A3588B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142. 交换机上的以太</w:t>
      </w:r>
      <w:proofErr w:type="gramStart"/>
      <w:r w:rsidRPr="00553C16">
        <w:rPr>
          <w:rFonts w:ascii="宋体" w:hAnsi="宋体" w:cs="仿宋_GB2312" w:hint="eastAsia"/>
          <w:bCs/>
          <w:kern w:val="0"/>
          <w:szCs w:val="21"/>
        </w:rPr>
        <w:t>帧</w:t>
      </w:r>
      <w:proofErr w:type="gramEnd"/>
      <w:r w:rsidRPr="00553C16">
        <w:rPr>
          <w:rFonts w:ascii="宋体" w:hAnsi="宋体" w:cs="仿宋_GB2312" w:hint="eastAsia"/>
          <w:bCs/>
          <w:kern w:val="0"/>
          <w:szCs w:val="21"/>
        </w:rPr>
        <w:t>交换依靠MAC 地址映射表，这个表可以通过__</w:t>
      </w:r>
      <w:r w:rsidRPr="00553C16">
        <w:rPr>
          <w:rFonts w:ascii="宋体" w:hAnsi="宋体" w:cs="仿宋_GB2312" w:hint="eastAsia"/>
          <w:b/>
          <w:bCs/>
          <w:color w:val="FF0000"/>
          <w:kern w:val="0"/>
          <w:sz w:val="24"/>
          <w:szCs w:val="24"/>
          <w:u w:val="single"/>
        </w:rPr>
        <w:t>AB</w:t>
      </w:r>
      <w:r w:rsidRPr="00553C16">
        <w:rPr>
          <w:rFonts w:ascii="宋体" w:hAnsi="宋体" w:cs="仿宋_GB2312" w:hint="eastAsia"/>
          <w:bCs/>
          <w:kern w:val="0"/>
          <w:szCs w:val="21"/>
        </w:rPr>
        <w:t>___来建立。（选择一项或多项）</w:t>
      </w:r>
    </w:p>
    <w:p w14:paraId="72CB6A76" w14:textId="77777777" w:rsidR="005317CB" w:rsidRPr="00AE722C" w:rsidRDefault="005317CB" w:rsidP="005317CB">
      <w:pPr>
        <w:autoSpaceDE w:val="0"/>
        <w:autoSpaceDN w:val="0"/>
        <w:adjustRightInd w:val="0"/>
        <w:jc w:val="left"/>
        <w:rPr>
          <w:rFonts w:ascii="宋体" w:hAnsi="宋体" w:cs="仿宋_GB2312" w:hint="eastAsia"/>
          <w:bCs/>
          <w:color w:val="FF0000"/>
          <w:kern w:val="0"/>
          <w:szCs w:val="21"/>
        </w:rPr>
      </w:pPr>
      <w:r w:rsidRPr="00AE722C">
        <w:rPr>
          <w:rFonts w:ascii="宋体" w:hAnsi="宋体" w:cs="仿宋_GB2312" w:hint="eastAsia"/>
          <w:bCs/>
          <w:color w:val="FF0000"/>
          <w:kern w:val="0"/>
          <w:szCs w:val="21"/>
        </w:rPr>
        <w:t>A. 交换机自行学习</w:t>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t xml:space="preserve">   B. 手工添加映射表项</w:t>
      </w:r>
    </w:p>
    <w:p w14:paraId="00C02CE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交换机之间相互交换目的地的位置信息</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D. 生成树协议交互学习</w:t>
      </w:r>
    </w:p>
    <w:p w14:paraId="67865887"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xml:space="preserve">* </w:t>
      </w:r>
      <w:r w:rsidRPr="00AE722C">
        <w:rPr>
          <w:rFonts w:ascii="宋体" w:hAnsi="宋体" w:cs="仿宋_GB2312" w:hint="eastAsia"/>
          <w:bCs/>
          <w:color w:val="FF0000"/>
          <w:kern w:val="0"/>
          <w:szCs w:val="21"/>
        </w:rPr>
        <w:t>交换机的MAC</w:t>
      </w:r>
      <w:proofErr w:type="gramStart"/>
      <w:r w:rsidRPr="00AE722C">
        <w:rPr>
          <w:rFonts w:ascii="宋体" w:hAnsi="宋体" w:cs="仿宋_GB2312" w:hint="eastAsia"/>
          <w:bCs/>
          <w:color w:val="FF0000"/>
          <w:kern w:val="0"/>
          <w:szCs w:val="21"/>
        </w:rPr>
        <w:t>地址表既可以</w:t>
      </w:r>
      <w:proofErr w:type="gramEnd"/>
      <w:r w:rsidRPr="00AE722C">
        <w:rPr>
          <w:rFonts w:ascii="宋体" w:hAnsi="宋体" w:cs="仿宋_GB2312" w:hint="eastAsia"/>
          <w:bCs/>
          <w:color w:val="FF0000"/>
          <w:kern w:val="0"/>
          <w:szCs w:val="21"/>
        </w:rPr>
        <w:t>自行学习，也可以手工添加</w:t>
      </w:r>
      <w:r w:rsidRPr="00553C16">
        <w:rPr>
          <w:rFonts w:ascii="宋体" w:hAnsi="宋体" w:cs="仿宋_GB2312" w:hint="eastAsia"/>
          <w:bCs/>
          <w:color w:val="0000FF"/>
          <w:kern w:val="0"/>
          <w:szCs w:val="21"/>
        </w:rPr>
        <w:t>；因此选AB。</w:t>
      </w:r>
    </w:p>
    <w:p w14:paraId="27FF1401"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FAF2AF3"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E0F9C2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143. 某二层交换机上的MAC 地址表如图所示。当交换机从E1/0/1 接口收到一个广播帧时，会</w:t>
      </w:r>
      <w:proofErr w:type="gramStart"/>
      <w:r w:rsidRPr="00553C16">
        <w:rPr>
          <w:rFonts w:ascii="宋体" w:hAnsi="宋体" w:cs="仿宋_GB2312" w:hint="eastAsia"/>
          <w:bCs/>
          <w:kern w:val="0"/>
          <w:szCs w:val="21"/>
        </w:rPr>
        <w:t>将该帧</w:t>
      </w:r>
      <w:proofErr w:type="gramEnd"/>
      <w:r w:rsidRPr="00553C16">
        <w:rPr>
          <w:rFonts w:ascii="宋体" w:hAnsi="宋体" w:cs="仿宋_GB2312" w:hint="eastAsia"/>
          <w:bCs/>
          <w:kern w:val="0"/>
          <w:szCs w:val="21"/>
        </w:rPr>
        <w:t>___</w:t>
      </w:r>
      <w:r w:rsidRPr="00553C16">
        <w:rPr>
          <w:rFonts w:ascii="宋体" w:hAnsi="宋体" w:cs="仿宋_GB2312" w:hint="eastAsia"/>
          <w:b/>
          <w:bCs/>
          <w:color w:val="FF0000"/>
          <w:kern w:val="0"/>
          <w:sz w:val="24"/>
          <w:szCs w:val="24"/>
          <w:u w:val="single"/>
        </w:rPr>
        <w:t>BCD</w:t>
      </w:r>
      <w:r w:rsidRPr="00553C16">
        <w:rPr>
          <w:rFonts w:ascii="宋体" w:hAnsi="宋体" w:cs="仿宋_GB2312" w:hint="eastAsia"/>
          <w:bCs/>
          <w:kern w:val="0"/>
          <w:szCs w:val="21"/>
        </w:rPr>
        <w:t>___。（选择一项或多项）</w:t>
      </w:r>
    </w:p>
    <w:bookmarkStart w:id="5" w:name="_1393580036"/>
    <w:bookmarkStart w:id="6" w:name="_1393580098"/>
    <w:bookmarkStart w:id="7" w:name="_1393590642"/>
    <w:bookmarkStart w:id="8" w:name="_1393595339"/>
    <w:bookmarkStart w:id="9" w:name="_1393742940"/>
    <w:bookmarkEnd w:id="5"/>
    <w:bookmarkEnd w:id="6"/>
    <w:bookmarkEnd w:id="7"/>
    <w:bookmarkEnd w:id="8"/>
    <w:bookmarkEnd w:id="9"/>
    <w:p w14:paraId="37E618A0"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4094" w:dyaOrig="2088" w14:anchorId="5616C493">
          <v:shape id="_x0000_i1027" type="#_x0000_t75" style="width:341.1pt;height:173.85pt;mso-position-horizontal-relative:page;mso-position-vertical-relative:page" o:ole="">
            <v:imagedata r:id="rId9" o:title=""/>
          </v:shape>
          <o:OLEObject Type="Embed" ProgID="Word.Picture.8" ShapeID="_x0000_i1027" DrawAspect="Content" ObjectID="_1665077714" r:id="rId10"/>
        </w:object>
      </w:r>
    </w:p>
    <w:p w14:paraId="114B7C3B" w14:textId="77777777" w:rsidR="005317CB" w:rsidRPr="00531B8B"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从E1/0/1 接口发送出去</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31B8B">
        <w:rPr>
          <w:rFonts w:ascii="宋体" w:hAnsi="宋体" w:cs="仿宋_GB2312" w:hint="eastAsia"/>
          <w:bCs/>
          <w:color w:val="FF0000"/>
          <w:kern w:val="0"/>
          <w:szCs w:val="21"/>
        </w:rPr>
        <w:t>B. 从E1/0/2 接口发送出去</w:t>
      </w:r>
    </w:p>
    <w:p w14:paraId="17E9AF90" w14:textId="77777777" w:rsidR="005317CB" w:rsidRPr="00531B8B" w:rsidRDefault="005317CB" w:rsidP="005317CB">
      <w:pPr>
        <w:autoSpaceDE w:val="0"/>
        <w:autoSpaceDN w:val="0"/>
        <w:adjustRightInd w:val="0"/>
        <w:jc w:val="left"/>
        <w:rPr>
          <w:rFonts w:ascii="宋体" w:hAnsi="宋体" w:cs="仿宋_GB2312" w:hint="eastAsia"/>
          <w:bCs/>
          <w:color w:val="FF0000"/>
          <w:kern w:val="0"/>
          <w:szCs w:val="21"/>
        </w:rPr>
      </w:pPr>
      <w:r w:rsidRPr="00531B8B">
        <w:rPr>
          <w:rFonts w:ascii="宋体" w:hAnsi="宋体" w:cs="仿宋_GB2312" w:hint="eastAsia"/>
          <w:bCs/>
          <w:color w:val="FF0000"/>
          <w:kern w:val="0"/>
          <w:szCs w:val="21"/>
        </w:rPr>
        <w:t>C. 从E1/0/3 接口发送出去</w:t>
      </w:r>
      <w:r w:rsidRPr="00531B8B">
        <w:rPr>
          <w:rFonts w:ascii="宋体" w:hAnsi="宋体" w:cs="仿宋_GB2312" w:hint="eastAsia"/>
          <w:bCs/>
          <w:color w:val="FF0000"/>
          <w:kern w:val="0"/>
          <w:szCs w:val="21"/>
        </w:rPr>
        <w:tab/>
      </w:r>
      <w:r w:rsidRPr="00531B8B">
        <w:rPr>
          <w:rFonts w:ascii="宋体" w:hAnsi="宋体" w:cs="仿宋_GB2312" w:hint="eastAsia"/>
          <w:bCs/>
          <w:color w:val="FF0000"/>
          <w:kern w:val="0"/>
          <w:szCs w:val="21"/>
        </w:rPr>
        <w:tab/>
      </w:r>
      <w:r w:rsidRPr="00531B8B">
        <w:rPr>
          <w:rFonts w:ascii="宋体" w:hAnsi="宋体" w:cs="仿宋_GB2312" w:hint="eastAsia"/>
          <w:bCs/>
          <w:color w:val="FF0000"/>
          <w:kern w:val="0"/>
          <w:szCs w:val="21"/>
        </w:rPr>
        <w:tab/>
      </w:r>
      <w:r w:rsidRPr="00531B8B">
        <w:rPr>
          <w:rFonts w:ascii="宋体" w:hAnsi="宋体" w:cs="仿宋_GB2312" w:hint="eastAsia"/>
          <w:bCs/>
          <w:color w:val="FF0000"/>
          <w:kern w:val="0"/>
          <w:szCs w:val="21"/>
        </w:rPr>
        <w:tab/>
      </w:r>
      <w:r w:rsidRPr="00531B8B">
        <w:rPr>
          <w:rFonts w:ascii="宋体" w:hAnsi="宋体" w:cs="仿宋_GB2312" w:hint="eastAsia"/>
          <w:bCs/>
          <w:color w:val="FF0000"/>
          <w:kern w:val="0"/>
          <w:szCs w:val="21"/>
        </w:rPr>
        <w:tab/>
        <w:t>D. 从E1/0/4 接口发送出去</w:t>
      </w:r>
    </w:p>
    <w:p w14:paraId="7B00EFC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 从交换机上的所有接口发送出去</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F. 直接丢弃</w:t>
      </w:r>
    </w:p>
    <w:p w14:paraId="6DFB24D7" w14:textId="77777777" w:rsidR="005317CB" w:rsidRPr="00531B8B"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0000FF"/>
          <w:kern w:val="0"/>
          <w:szCs w:val="21"/>
        </w:rPr>
        <w:t>* 1、无论是单播、组播、广播帧，如果帧的目的MAC地址在MAC地址表中存在，</w:t>
      </w:r>
      <w:proofErr w:type="gramStart"/>
      <w:r w:rsidRPr="00553C16">
        <w:rPr>
          <w:rFonts w:ascii="宋体" w:hAnsi="宋体" w:cs="仿宋_GB2312" w:hint="eastAsia"/>
          <w:bCs/>
          <w:color w:val="0000FF"/>
          <w:kern w:val="0"/>
          <w:szCs w:val="21"/>
        </w:rPr>
        <w:t>且表项</w:t>
      </w:r>
      <w:proofErr w:type="gramEnd"/>
      <w:r w:rsidRPr="00553C16">
        <w:rPr>
          <w:rFonts w:ascii="宋体" w:hAnsi="宋体" w:cs="仿宋_GB2312" w:hint="eastAsia"/>
          <w:bCs/>
          <w:color w:val="0000FF"/>
          <w:kern w:val="0"/>
          <w:szCs w:val="21"/>
        </w:rPr>
        <w:t>所关联的端口与</w:t>
      </w:r>
      <w:proofErr w:type="gramStart"/>
      <w:r w:rsidRPr="00553C16">
        <w:rPr>
          <w:rFonts w:ascii="宋体" w:hAnsi="宋体" w:cs="仿宋_GB2312" w:hint="eastAsia"/>
          <w:bCs/>
          <w:color w:val="0000FF"/>
          <w:kern w:val="0"/>
          <w:szCs w:val="21"/>
        </w:rPr>
        <w:t>接收到帧的</w:t>
      </w:r>
      <w:proofErr w:type="gramEnd"/>
      <w:r w:rsidRPr="00553C16">
        <w:rPr>
          <w:rFonts w:ascii="宋体" w:hAnsi="宋体" w:cs="仿宋_GB2312" w:hint="eastAsia"/>
          <w:bCs/>
          <w:color w:val="0000FF"/>
          <w:kern w:val="0"/>
          <w:szCs w:val="21"/>
        </w:rPr>
        <w:t>端口相同时，则交换机对此</w:t>
      </w:r>
      <w:proofErr w:type="gramStart"/>
      <w:r w:rsidRPr="00553C16">
        <w:rPr>
          <w:rFonts w:ascii="宋体" w:hAnsi="宋体" w:cs="仿宋_GB2312" w:hint="eastAsia"/>
          <w:bCs/>
          <w:color w:val="0000FF"/>
          <w:kern w:val="0"/>
          <w:szCs w:val="21"/>
        </w:rPr>
        <w:t>帧</w:t>
      </w:r>
      <w:proofErr w:type="gramEnd"/>
      <w:r w:rsidRPr="00553C16">
        <w:rPr>
          <w:rFonts w:ascii="宋体" w:hAnsi="宋体" w:cs="仿宋_GB2312" w:hint="eastAsia"/>
          <w:bCs/>
          <w:color w:val="0000FF"/>
          <w:kern w:val="0"/>
          <w:szCs w:val="21"/>
        </w:rPr>
        <w:t>进行过滤，即不转发此帧；2、</w:t>
      </w:r>
      <w:r w:rsidRPr="00531B8B">
        <w:rPr>
          <w:rFonts w:ascii="宋体" w:hAnsi="宋体" w:cs="仿宋_GB2312" w:hint="eastAsia"/>
          <w:bCs/>
          <w:color w:val="FF0000"/>
          <w:kern w:val="0"/>
          <w:szCs w:val="21"/>
        </w:rPr>
        <w:t>对于未知的单播帧(</w:t>
      </w:r>
      <w:proofErr w:type="gramStart"/>
      <w:r w:rsidRPr="00531B8B">
        <w:rPr>
          <w:rFonts w:ascii="宋体" w:hAnsi="宋体" w:cs="仿宋_GB2312" w:hint="eastAsia"/>
          <w:bCs/>
          <w:color w:val="FF0000"/>
          <w:kern w:val="0"/>
          <w:szCs w:val="21"/>
        </w:rPr>
        <w:t>即帧的</w:t>
      </w:r>
      <w:proofErr w:type="gramEnd"/>
      <w:r w:rsidRPr="00531B8B">
        <w:rPr>
          <w:rFonts w:ascii="宋体" w:hAnsi="宋体" w:cs="仿宋_GB2312" w:hint="eastAsia"/>
          <w:bCs/>
          <w:color w:val="FF0000"/>
          <w:kern w:val="0"/>
          <w:szCs w:val="21"/>
        </w:rPr>
        <w:t>MAC地址在交换机MAC地址表中无相应表项)、组播帧、广播帧，</w:t>
      </w:r>
      <w:proofErr w:type="gramStart"/>
      <w:r w:rsidRPr="00531B8B">
        <w:rPr>
          <w:rFonts w:ascii="宋体" w:hAnsi="宋体" w:cs="仿宋_GB2312" w:hint="eastAsia"/>
          <w:bCs/>
          <w:color w:val="FF0000"/>
          <w:kern w:val="0"/>
          <w:szCs w:val="21"/>
        </w:rPr>
        <w:t>则除源端口</w:t>
      </w:r>
      <w:proofErr w:type="gramEnd"/>
      <w:r w:rsidRPr="00531B8B">
        <w:rPr>
          <w:rFonts w:ascii="宋体" w:hAnsi="宋体" w:cs="仿宋_GB2312" w:hint="eastAsia"/>
          <w:bCs/>
          <w:color w:val="FF0000"/>
          <w:kern w:val="0"/>
          <w:szCs w:val="21"/>
        </w:rPr>
        <w:t>外的其它端口转发出去。</w:t>
      </w:r>
    </w:p>
    <w:p w14:paraId="56C14903"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01ACA2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144. 某二层交换机上的MAC 地址表如图所示。当交换机从E1/0/2 接口收到一个目的MAC 地址为00-13-72-8E-4E-C4 的帧时，交换机会</w:t>
      </w:r>
      <w:proofErr w:type="gramStart"/>
      <w:r w:rsidRPr="00553C16">
        <w:rPr>
          <w:rFonts w:ascii="宋体" w:hAnsi="宋体" w:cs="仿宋_GB2312" w:hint="eastAsia"/>
          <w:bCs/>
          <w:kern w:val="0"/>
          <w:szCs w:val="21"/>
        </w:rPr>
        <w:t>将该帧</w:t>
      </w:r>
      <w:proofErr w:type="gramEnd"/>
      <w:r w:rsidRPr="00553C16">
        <w:rPr>
          <w:rFonts w:ascii="宋体" w:hAnsi="宋体" w:cs="仿宋_GB2312" w:hint="eastAsia"/>
          <w:bCs/>
          <w:kern w:val="0"/>
          <w:szCs w:val="21"/>
        </w:rPr>
        <w:t>___</w:t>
      </w:r>
      <w:r w:rsidRPr="00553C16">
        <w:rPr>
          <w:rFonts w:ascii="宋体" w:hAnsi="宋体" w:cs="仿宋_GB2312" w:hint="eastAsia"/>
          <w:b/>
          <w:bCs/>
          <w:color w:val="FF0000"/>
          <w:kern w:val="0"/>
          <w:sz w:val="24"/>
          <w:szCs w:val="24"/>
          <w:u w:val="single"/>
        </w:rPr>
        <w:t>ACD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__。（选择一项或多项）</w:t>
      </w:r>
    </w:p>
    <w:bookmarkStart w:id="10" w:name="_1393580053"/>
    <w:bookmarkStart w:id="11" w:name="_1393580100"/>
    <w:bookmarkStart w:id="12" w:name="_1393590576"/>
    <w:bookmarkStart w:id="13" w:name="_1393595340"/>
    <w:bookmarkStart w:id="14" w:name="_1393742941"/>
    <w:bookmarkEnd w:id="10"/>
    <w:bookmarkEnd w:id="11"/>
    <w:bookmarkEnd w:id="12"/>
    <w:bookmarkEnd w:id="13"/>
    <w:bookmarkEnd w:id="14"/>
    <w:p w14:paraId="2EC97696"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7006" w:dyaOrig="3586" w14:anchorId="42801E02">
          <v:shape id="_x0000_i1028" type="#_x0000_t75" style="width:350.35pt;height:179.1pt;mso-position-horizontal-relative:page;mso-position-vertical-relative:page" o:ole="">
            <v:imagedata r:id="rId11" o:title=""/>
          </v:shape>
          <o:OLEObject Type="Embed" ProgID="Word.Picture.8" ShapeID="_x0000_i1028" DrawAspect="Content" ObjectID="_1665077715" r:id="rId12"/>
        </w:object>
      </w:r>
    </w:p>
    <w:p w14:paraId="01D7121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31B8B">
        <w:rPr>
          <w:rFonts w:ascii="宋体" w:hAnsi="宋体" w:cs="仿宋_GB2312" w:hint="eastAsia"/>
          <w:bCs/>
          <w:color w:val="FF0000"/>
          <w:kern w:val="0"/>
          <w:szCs w:val="21"/>
        </w:rPr>
        <w:t>A. 从E1/0/1 接口发送出去</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从E1/0/2 接口发送出去</w:t>
      </w:r>
    </w:p>
    <w:p w14:paraId="32DEB029" w14:textId="77777777" w:rsidR="005317CB" w:rsidRPr="00531B8B" w:rsidRDefault="005317CB" w:rsidP="005317CB">
      <w:pPr>
        <w:autoSpaceDE w:val="0"/>
        <w:autoSpaceDN w:val="0"/>
        <w:adjustRightInd w:val="0"/>
        <w:jc w:val="left"/>
        <w:rPr>
          <w:rFonts w:ascii="宋体" w:hAnsi="宋体" w:cs="仿宋_GB2312" w:hint="eastAsia"/>
          <w:bCs/>
          <w:color w:val="FF0000"/>
          <w:kern w:val="0"/>
          <w:szCs w:val="21"/>
        </w:rPr>
      </w:pPr>
      <w:r w:rsidRPr="00531B8B">
        <w:rPr>
          <w:rFonts w:ascii="宋体" w:hAnsi="宋体" w:cs="仿宋_GB2312" w:hint="eastAsia"/>
          <w:bCs/>
          <w:color w:val="FF0000"/>
          <w:kern w:val="0"/>
          <w:szCs w:val="21"/>
        </w:rPr>
        <w:t>C. 从E1/0/3 接口发送出去</w:t>
      </w:r>
      <w:r w:rsidRPr="00531B8B">
        <w:rPr>
          <w:rFonts w:ascii="宋体" w:hAnsi="宋体" w:cs="仿宋_GB2312" w:hint="eastAsia"/>
          <w:bCs/>
          <w:color w:val="FF0000"/>
          <w:kern w:val="0"/>
          <w:szCs w:val="21"/>
        </w:rPr>
        <w:tab/>
      </w:r>
      <w:r w:rsidRPr="00531B8B">
        <w:rPr>
          <w:rFonts w:ascii="宋体" w:hAnsi="宋体" w:cs="仿宋_GB2312" w:hint="eastAsia"/>
          <w:bCs/>
          <w:color w:val="FF0000"/>
          <w:kern w:val="0"/>
          <w:szCs w:val="21"/>
        </w:rPr>
        <w:tab/>
      </w:r>
      <w:r w:rsidRPr="00531B8B">
        <w:rPr>
          <w:rFonts w:ascii="宋体" w:hAnsi="宋体" w:cs="仿宋_GB2312" w:hint="eastAsia"/>
          <w:bCs/>
          <w:color w:val="FF0000"/>
          <w:kern w:val="0"/>
          <w:szCs w:val="21"/>
        </w:rPr>
        <w:tab/>
      </w:r>
      <w:r w:rsidRPr="00531B8B">
        <w:rPr>
          <w:rFonts w:ascii="宋体" w:hAnsi="宋体" w:cs="仿宋_GB2312" w:hint="eastAsia"/>
          <w:bCs/>
          <w:color w:val="FF0000"/>
          <w:kern w:val="0"/>
          <w:szCs w:val="21"/>
        </w:rPr>
        <w:tab/>
      </w:r>
      <w:r w:rsidRPr="00531B8B">
        <w:rPr>
          <w:rFonts w:ascii="宋体" w:hAnsi="宋体" w:cs="仿宋_GB2312" w:hint="eastAsia"/>
          <w:bCs/>
          <w:color w:val="FF0000"/>
          <w:kern w:val="0"/>
          <w:szCs w:val="21"/>
        </w:rPr>
        <w:tab/>
      </w:r>
      <w:r w:rsidRPr="00531B8B">
        <w:rPr>
          <w:rFonts w:ascii="宋体" w:hAnsi="宋体" w:cs="仿宋_GB2312" w:hint="eastAsia"/>
          <w:bCs/>
          <w:color w:val="FF0000"/>
          <w:kern w:val="0"/>
          <w:szCs w:val="21"/>
        </w:rPr>
        <w:tab/>
        <w:t>D. 从E1/0/4 接口发送出去</w:t>
      </w:r>
    </w:p>
    <w:p w14:paraId="2418F5A2"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 从交换机上的所有接口发送出去</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F. 直接丢弃</w:t>
      </w:r>
    </w:p>
    <w:p w14:paraId="6C93FF12" w14:textId="77777777" w:rsidR="005317CB" w:rsidRPr="000E5DC6" w:rsidRDefault="005317CB" w:rsidP="005317CB">
      <w:pPr>
        <w:autoSpaceDE w:val="0"/>
        <w:autoSpaceDN w:val="0"/>
        <w:adjustRightInd w:val="0"/>
        <w:jc w:val="left"/>
        <w:rPr>
          <w:rFonts w:ascii="宋体" w:hAnsi="宋体" w:cs="仿宋_GB2312" w:hint="eastAsia"/>
          <w:bCs/>
          <w:color w:val="FF0000"/>
          <w:kern w:val="0"/>
          <w:szCs w:val="21"/>
        </w:rPr>
      </w:pPr>
      <w:r w:rsidRPr="000E5DC6">
        <w:rPr>
          <w:rFonts w:ascii="宋体" w:hAnsi="宋体" w:cs="仿宋_GB2312" w:hint="eastAsia"/>
          <w:bCs/>
          <w:color w:val="FF0000"/>
          <w:kern w:val="0"/>
          <w:szCs w:val="21"/>
        </w:rPr>
        <w:t>注：当收到</w:t>
      </w:r>
      <w:r w:rsidRPr="000E5DC6">
        <w:rPr>
          <w:rFonts w:ascii="宋体" w:hAnsi="宋体" w:cs="仿宋_GB2312"/>
          <w:bCs/>
          <w:color w:val="FF0000"/>
          <w:kern w:val="0"/>
          <w:szCs w:val="21"/>
        </w:rPr>
        <w:t>MAC</w:t>
      </w:r>
      <w:r w:rsidRPr="000E5DC6">
        <w:rPr>
          <w:rFonts w:ascii="宋体" w:hAnsi="宋体" w:cs="仿宋_GB2312" w:hint="eastAsia"/>
          <w:bCs/>
          <w:color w:val="FF0000"/>
          <w:kern w:val="0"/>
          <w:szCs w:val="21"/>
        </w:rPr>
        <w:t>地址表中没有表项的报文后，向非源端口的所有端口发送出去。</w:t>
      </w:r>
    </w:p>
    <w:p w14:paraId="04AD50BA" w14:textId="77777777" w:rsidR="005317CB" w:rsidRPr="000E5DC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0000FF"/>
          <w:kern w:val="0"/>
          <w:szCs w:val="21"/>
        </w:rPr>
        <w:t>* 1、无论是单播、组播、广播帧，如果帧的目的MAC地址在MAC地址表中存在，</w:t>
      </w:r>
      <w:proofErr w:type="gramStart"/>
      <w:r w:rsidRPr="00553C16">
        <w:rPr>
          <w:rFonts w:ascii="宋体" w:hAnsi="宋体" w:cs="仿宋_GB2312" w:hint="eastAsia"/>
          <w:bCs/>
          <w:color w:val="0000FF"/>
          <w:kern w:val="0"/>
          <w:szCs w:val="21"/>
        </w:rPr>
        <w:t>且表项</w:t>
      </w:r>
      <w:proofErr w:type="gramEnd"/>
      <w:r w:rsidRPr="00553C16">
        <w:rPr>
          <w:rFonts w:ascii="宋体" w:hAnsi="宋体" w:cs="仿宋_GB2312" w:hint="eastAsia"/>
          <w:bCs/>
          <w:color w:val="0000FF"/>
          <w:kern w:val="0"/>
          <w:szCs w:val="21"/>
        </w:rPr>
        <w:t>所关联的端口与</w:t>
      </w:r>
      <w:proofErr w:type="gramStart"/>
      <w:r w:rsidRPr="00553C16">
        <w:rPr>
          <w:rFonts w:ascii="宋体" w:hAnsi="宋体" w:cs="仿宋_GB2312" w:hint="eastAsia"/>
          <w:bCs/>
          <w:color w:val="0000FF"/>
          <w:kern w:val="0"/>
          <w:szCs w:val="21"/>
        </w:rPr>
        <w:t>接收到帧的</w:t>
      </w:r>
      <w:proofErr w:type="gramEnd"/>
      <w:r w:rsidRPr="00553C16">
        <w:rPr>
          <w:rFonts w:ascii="宋体" w:hAnsi="宋体" w:cs="仿宋_GB2312" w:hint="eastAsia"/>
          <w:bCs/>
          <w:color w:val="0000FF"/>
          <w:kern w:val="0"/>
          <w:szCs w:val="21"/>
        </w:rPr>
        <w:t>端口相同时，则交换机对此</w:t>
      </w:r>
      <w:proofErr w:type="gramStart"/>
      <w:r w:rsidRPr="00553C16">
        <w:rPr>
          <w:rFonts w:ascii="宋体" w:hAnsi="宋体" w:cs="仿宋_GB2312" w:hint="eastAsia"/>
          <w:bCs/>
          <w:color w:val="0000FF"/>
          <w:kern w:val="0"/>
          <w:szCs w:val="21"/>
        </w:rPr>
        <w:t>帧</w:t>
      </w:r>
      <w:proofErr w:type="gramEnd"/>
      <w:r w:rsidRPr="00553C16">
        <w:rPr>
          <w:rFonts w:ascii="宋体" w:hAnsi="宋体" w:cs="仿宋_GB2312" w:hint="eastAsia"/>
          <w:bCs/>
          <w:color w:val="0000FF"/>
          <w:kern w:val="0"/>
          <w:szCs w:val="21"/>
        </w:rPr>
        <w:t>进行过滤，即不转发此帧；2、对于未知的单播帧(</w:t>
      </w:r>
      <w:proofErr w:type="gramStart"/>
      <w:r w:rsidRPr="00553C16">
        <w:rPr>
          <w:rFonts w:ascii="宋体" w:hAnsi="宋体" w:cs="仿宋_GB2312" w:hint="eastAsia"/>
          <w:bCs/>
          <w:color w:val="0000FF"/>
          <w:kern w:val="0"/>
          <w:szCs w:val="21"/>
        </w:rPr>
        <w:t>即帧的</w:t>
      </w:r>
      <w:proofErr w:type="gramEnd"/>
      <w:r w:rsidRPr="00553C16">
        <w:rPr>
          <w:rFonts w:ascii="宋体" w:hAnsi="宋体" w:cs="仿宋_GB2312" w:hint="eastAsia"/>
          <w:bCs/>
          <w:color w:val="0000FF"/>
          <w:kern w:val="0"/>
          <w:szCs w:val="21"/>
        </w:rPr>
        <w:t>MAC地址在交换机MAC地址表中无相应表项)、组播帧、广播帧，</w:t>
      </w:r>
      <w:proofErr w:type="gramStart"/>
      <w:r w:rsidRPr="000E5DC6">
        <w:rPr>
          <w:rFonts w:ascii="宋体" w:hAnsi="宋体" w:cs="仿宋_GB2312" w:hint="eastAsia"/>
          <w:bCs/>
          <w:color w:val="FF0000"/>
          <w:kern w:val="0"/>
          <w:szCs w:val="21"/>
        </w:rPr>
        <w:t>则除源端口</w:t>
      </w:r>
      <w:proofErr w:type="gramEnd"/>
      <w:r w:rsidRPr="000E5DC6">
        <w:rPr>
          <w:rFonts w:ascii="宋体" w:hAnsi="宋体" w:cs="仿宋_GB2312" w:hint="eastAsia"/>
          <w:bCs/>
          <w:color w:val="FF0000"/>
          <w:kern w:val="0"/>
          <w:szCs w:val="21"/>
        </w:rPr>
        <w:t>外的其它端口转发出去。</w:t>
      </w:r>
    </w:p>
    <w:p w14:paraId="07FE945D"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C8E6E6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145. 某二层交换机上的MAC 地址表如图所示。当交换机从E1/0/2 接口收到一个目的MAC 地址为00-13-72-8E-4B-C1 的帧时，交换机会</w:t>
      </w:r>
      <w:proofErr w:type="gramStart"/>
      <w:r w:rsidRPr="00553C16">
        <w:rPr>
          <w:rFonts w:ascii="宋体" w:hAnsi="宋体" w:cs="仿宋_GB2312" w:hint="eastAsia"/>
          <w:bCs/>
          <w:kern w:val="0"/>
          <w:szCs w:val="21"/>
        </w:rPr>
        <w:t>将该帧</w:t>
      </w:r>
      <w:proofErr w:type="gramEnd"/>
      <w:r w:rsidRPr="00553C16">
        <w:rPr>
          <w:rFonts w:ascii="宋体" w:hAnsi="宋体" w:cs="仿宋_GB2312" w:hint="eastAsia"/>
          <w:bCs/>
          <w:kern w:val="0"/>
          <w:szCs w:val="21"/>
        </w:rPr>
        <w:t>____</w:t>
      </w:r>
      <w:r w:rsidRPr="00553C16">
        <w:rPr>
          <w:rFonts w:ascii="宋体" w:hAnsi="宋体" w:cs="仿宋_GB2312" w:hint="eastAsia"/>
          <w:b/>
          <w:bCs/>
          <w:color w:val="FF0000"/>
          <w:kern w:val="0"/>
          <w:sz w:val="24"/>
          <w:szCs w:val="24"/>
          <w:u w:val="single"/>
        </w:rPr>
        <w:t>F</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__。（选择一项或多项）</w:t>
      </w:r>
    </w:p>
    <w:bookmarkStart w:id="15" w:name="_1393580061"/>
    <w:bookmarkStart w:id="16" w:name="_1393580101"/>
    <w:bookmarkStart w:id="17" w:name="_1393590643"/>
    <w:bookmarkStart w:id="18" w:name="_1393595341"/>
    <w:bookmarkStart w:id="19" w:name="_1393742942"/>
    <w:bookmarkEnd w:id="15"/>
    <w:bookmarkEnd w:id="16"/>
    <w:bookmarkEnd w:id="17"/>
    <w:bookmarkEnd w:id="18"/>
    <w:bookmarkEnd w:id="19"/>
    <w:p w14:paraId="0F2D5ABB"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4525" w:dyaOrig="2317" w14:anchorId="480C0E10">
          <v:shape id="_x0000_i1029" type="#_x0000_t75" style="width:377.55pt;height:180.45pt;mso-position-horizontal-relative:page;mso-position-vertical-relative:page" o:ole="">
            <v:imagedata r:id="rId13" o:title=""/>
          </v:shape>
          <o:OLEObject Type="Embed" ProgID="Word.Picture.8" ShapeID="_x0000_i1029" DrawAspect="Content" ObjectID="_1665077716" r:id="rId14"/>
        </w:object>
      </w:r>
    </w:p>
    <w:p w14:paraId="59FE6317"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从E1/0/1 接口发送出去</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从E1/0/2 接口发送出去</w:t>
      </w:r>
    </w:p>
    <w:p w14:paraId="0F2C5B2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从E1/0/3 接口发送出去</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D. 从E1/0/4 接口发送出去</w:t>
      </w:r>
    </w:p>
    <w:p w14:paraId="33B27D74"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 从交换机上的所有接口发送出去</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w:t>
      </w:r>
      <w:r w:rsidRPr="000E5DC6">
        <w:rPr>
          <w:rFonts w:ascii="宋体" w:hAnsi="宋体" w:cs="仿宋_GB2312" w:hint="eastAsia"/>
          <w:bCs/>
          <w:color w:val="FF0000"/>
          <w:kern w:val="0"/>
          <w:szCs w:val="21"/>
        </w:rPr>
        <w:t xml:space="preserve">  F. 直接丢弃</w:t>
      </w:r>
    </w:p>
    <w:p w14:paraId="61839624" w14:textId="77777777" w:rsidR="005317CB" w:rsidRPr="000E5DC6" w:rsidRDefault="005317CB" w:rsidP="005317CB">
      <w:pPr>
        <w:autoSpaceDE w:val="0"/>
        <w:autoSpaceDN w:val="0"/>
        <w:adjustRightInd w:val="0"/>
        <w:jc w:val="left"/>
        <w:rPr>
          <w:rFonts w:ascii="宋体" w:hAnsi="宋体" w:cs="仿宋_GB2312" w:hint="eastAsia"/>
          <w:bCs/>
          <w:color w:val="FF0000"/>
          <w:kern w:val="0"/>
          <w:szCs w:val="21"/>
        </w:rPr>
      </w:pPr>
      <w:r w:rsidRPr="000E5DC6">
        <w:rPr>
          <w:rFonts w:ascii="宋体" w:hAnsi="宋体" w:cs="仿宋_GB2312" w:hint="eastAsia"/>
          <w:bCs/>
          <w:color w:val="FF0000"/>
          <w:kern w:val="0"/>
          <w:szCs w:val="21"/>
        </w:rPr>
        <w:t>自己端口收到发往自己的帧，当然是要丢弃</w:t>
      </w:r>
      <w:proofErr w:type="gramStart"/>
      <w:r>
        <w:rPr>
          <w:rFonts w:ascii="宋体" w:hAnsi="宋体" w:cs="仿宋_GB2312" w:hint="eastAsia"/>
          <w:bCs/>
          <w:color w:val="FF0000"/>
          <w:kern w:val="0"/>
          <w:szCs w:val="21"/>
        </w:rPr>
        <w:t>咯</w:t>
      </w:r>
      <w:proofErr w:type="gramEnd"/>
      <w:r w:rsidRPr="000E5DC6">
        <w:rPr>
          <w:rFonts w:ascii="宋体" w:hAnsi="宋体" w:cs="仿宋_GB2312" w:hint="eastAsia"/>
          <w:bCs/>
          <w:color w:val="FF0000"/>
          <w:kern w:val="0"/>
          <w:szCs w:val="21"/>
        </w:rPr>
        <w:t>。</w:t>
      </w:r>
    </w:p>
    <w:p w14:paraId="1023DC77"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1、无论是单播、组播、广播帧，如果帧的目的MAC地址在MAC地址表中存在，</w:t>
      </w:r>
      <w:proofErr w:type="gramStart"/>
      <w:r w:rsidRPr="00553C16">
        <w:rPr>
          <w:rFonts w:ascii="宋体" w:hAnsi="宋体" w:cs="仿宋_GB2312" w:hint="eastAsia"/>
          <w:bCs/>
          <w:color w:val="0000FF"/>
          <w:kern w:val="0"/>
          <w:szCs w:val="21"/>
        </w:rPr>
        <w:t>且表项</w:t>
      </w:r>
      <w:proofErr w:type="gramEnd"/>
      <w:r w:rsidRPr="00553C16">
        <w:rPr>
          <w:rFonts w:ascii="宋体" w:hAnsi="宋体" w:cs="仿宋_GB2312" w:hint="eastAsia"/>
          <w:bCs/>
          <w:color w:val="0000FF"/>
          <w:kern w:val="0"/>
          <w:szCs w:val="21"/>
        </w:rPr>
        <w:t>所关联的端口与</w:t>
      </w:r>
      <w:proofErr w:type="gramStart"/>
      <w:r w:rsidRPr="00553C16">
        <w:rPr>
          <w:rFonts w:ascii="宋体" w:hAnsi="宋体" w:cs="仿宋_GB2312" w:hint="eastAsia"/>
          <w:bCs/>
          <w:color w:val="0000FF"/>
          <w:kern w:val="0"/>
          <w:szCs w:val="21"/>
        </w:rPr>
        <w:t>接收到帧的</w:t>
      </w:r>
      <w:proofErr w:type="gramEnd"/>
      <w:r w:rsidRPr="00553C16">
        <w:rPr>
          <w:rFonts w:ascii="宋体" w:hAnsi="宋体" w:cs="仿宋_GB2312" w:hint="eastAsia"/>
          <w:bCs/>
          <w:color w:val="0000FF"/>
          <w:kern w:val="0"/>
          <w:szCs w:val="21"/>
        </w:rPr>
        <w:t>端口相同时，则交换机对此</w:t>
      </w:r>
      <w:proofErr w:type="gramStart"/>
      <w:r w:rsidRPr="00553C16">
        <w:rPr>
          <w:rFonts w:ascii="宋体" w:hAnsi="宋体" w:cs="仿宋_GB2312" w:hint="eastAsia"/>
          <w:bCs/>
          <w:color w:val="0000FF"/>
          <w:kern w:val="0"/>
          <w:szCs w:val="21"/>
        </w:rPr>
        <w:t>帧</w:t>
      </w:r>
      <w:proofErr w:type="gramEnd"/>
      <w:r w:rsidRPr="00553C16">
        <w:rPr>
          <w:rFonts w:ascii="宋体" w:hAnsi="宋体" w:cs="仿宋_GB2312" w:hint="eastAsia"/>
          <w:bCs/>
          <w:color w:val="0000FF"/>
          <w:kern w:val="0"/>
          <w:szCs w:val="21"/>
        </w:rPr>
        <w:t>进行过滤，即不转发此帧；2、对于未知的单播帧(</w:t>
      </w:r>
      <w:proofErr w:type="gramStart"/>
      <w:r w:rsidRPr="00553C16">
        <w:rPr>
          <w:rFonts w:ascii="宋体" w:hAnsi="宋体" w:cs="仿宋_GB2312" w:hint="eastAsia"/>
          <w:bCs/>
          <w:color w:val="0000FF"/>
          <w:kern w:val="0"/>
          <w:szCs w:val="21"/>
        </w:rPr>
        <w:t>即帧的</w:t>
      </w:r>
      <w:proofErr w:type="gramEnd"/>
      <w:r w:rsidRPr="00553C16">
        <w:rPr>
          <w:rFonts w:ascii="宋体" w:hAnsi="宋体" w:cs="仿宋_GB2312" w:hint="eastAsia"/>
          <w:bCs/>
          <w:color w:val="0000FF"/>
          <w:kern w:val="0"/>
          <w:szCs w:val="21"/>
        </w:rPr>
        <w:t>MAC地址在交换机MAC地址表中无相应表项)、组播帧、广播帧，</w:t>
      </w:r>
      <w:proofErr w:type="gramStart"/>
      <w:r w:rsidRPr="00553C16">
        <w:rPr>
          <w:rFonts w:ascii="宋体" w:hAnsi="宋体" w:cs="仿宋_GB2312" w:hint="eastAsia"/>
          <w:bCs/>
          <w:color w:val="0000FF"/>
          <w:kern w:val="0"/>
          <w:szCs w:val="21"/>
        </w:rPr>
        <w:t>则除源端口</w:t>
      </w:r>
      <w:proofErr w:type="gramEnd"/>
      <w:r w:rsidRPr="00553C16">
        <w:rPr>
          <w:rFonts w:ascii="宋体" w:hAnsi="宋体" w:cs="仿宋_GB2312" w:hint="eastAsia"/>
          <w:bCs/>
          <w:color w:val="0000FF"/>
          <w:kern w:val="0"/>
          <w:szCs w:val="21"/>
        </w:rPr>
        <w:t>外的其它端口转发出去。</w:t>
      </w:r>
    </w:p>
    <w:p w14:paraId="4ACD7E99"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87E845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7523D">
        <w:rPr>
          <w:rFonts w:ascii="宋体" w:hAnsi="宋体" w:cs="仿宋_GB2312" w:hint="eastAsia"/>
          <w:bCs/>
          <w:color w:val="FF0000"/>
          <w:kern w:val="0"/>
          <w:szCs w:val="21"/>
        </w:rPr>
        <w:lastRenderedPageBreak/>
        <w:t xml:space="preserve">146. </w:t>
      </w:r>
      <w:r w:rsidRPr="00553C16">
        <w:rPr>
          <w:rFonts w:ascii="宋体" w:hAnsi="宋体" w:cs="仿宋_GB2312" w:hint="eastAsia"/>
          <w:bCs/>
          <w:kern w:val="0"/>
          <w:szCs w:val="21"/>
        </w:rPr>
        <w:t>与传统的LAN 相比，VLAN 具有以下哪些优势？</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ABCDEF</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38A8698E" w14:textId="77777777" w:rsidR="005317CB" w:rsidRPr="00AE722C" w:rsidRDefault="005317CB" w:rsidP="005317CB">
      <w:pPr>
        <w:autoSpaceDE w:val="0"/>
        <w:autoSpaceDN w:val="0"/>
        <w:adjustRightInd w:val="0"/>
        <w:jc w:val="left"/>
        <w:rPr>
          <w:rFonts w:ascii="宋体" w:hAnsi="宋体" w:cs="仿宋_GB2312" w:hint="eastAsia"/>
          <w:bCs/>
          <w:color w:val="FF0000"/>
          <w:kern w:val="0"/>
          <w:szCs w:val="21"/>
        </w:rPr>
      </w:pPr>
      <w:r w:rsidRPr="00AE722C">
        <w:rPr>
          <w:rFonts w:ascii="宋体" w:hAnsi="宋体" w:cs="仿宋_GB2312" w:hint="eastAsia"/>
          <w:bCs/>
          <w:color w:val="FF0000"/>
          <w:kern w:val="0"/>
          <w:szCs w:val="21"/>
        </w:rPr>
        <w:t>A. 减少移动和改变的代价</w:t>
      </w:r>
    </w:p>
    <w:p w14:paraId="2FE645E7" w14:textId="77777777" w:rsidR="005317CB" w:rsidRPr="00AE722C" w:rsidRDefault="005317CB" w:rsidP="005317CB">
      <w:pPr>
        <w:autoSpaceDE w:val="0"/>
        <w:autoSpaceDN w:val="0"/>
        <w:adjustRightInd w:val="0"/>
        <w:jc w:val="left"/>
        <w:rPr>
          <w:rFonts w:ascii="宋体" w:hAnsi="宋体" w:cs="仿宋_GB2312" w:hint="eastAsia"/>
          <w:bCs/>
          <w:color w:val="FF0000"/>
          <w:kern w:val="0"/>
          <w:szCs w:val="21"/>
        </w:rPr>
      </w:pPr>
      <w:r w:rsidRPr="00AE722C">
        <w:rPr>
          <w:rFonts w:ascii="宋体" w:hAnsi="宋体" w:cs="仿宋_GB2312" w:hint="eastAsia"/>
          <w:bCs/>
          <w:color w:val="FF0000"/>
          <w:kern w:val="0"/>
          <w:szCs w:val="21"/>
        </w:rPr>
        <w:t>B. 建立虚拟工作组</w:t>
      </w:r>
    </w:p>
    <w:p w14:paraId="3014762D" w14:textId="77777777" w:rsidR="005317CB" w:rsidRPr="00AE722C" w:rsidRDefault="005317CB" w:rsidP="005317CB">
      <w:pPr>
        <w:autoSpaceDE w:val="0"/>
        <w:autoSpaceDN w:val="0"/>
        <w:adjustRightInd w:val="0"/>
        <w:jc w:val="left"/>
        <w:rPr>
          <w:rFonts w:ascii="宋体" w:hAnsi="宋体" w:cs="仿宋_GB2312" w:hint="eastAsia"/>
          <w:bCs/>
          <w:color w:val="FF0000"/>
          <w:kern w:val="0"/>
          <w:szCs w:val="21"/>
        </w:rPr>
      </w:pPr>
      <w:r w:rsidRPr="00AE722C">
        <w:rPr>
          <w:rFonts w:ascii="宋体" w:hAnsi="宋体" w:cs="仿宋_GB2312" w:hint="eastAsia"/>
          <w:bCs/>
          <w:color w:val="FF0000"/>
          <w:kern w:val="0"/>
          <w:szCs w:val="21"/>
        </w:rPr>
        <w:t>C. 用户不受物理设备的限制，VLAN 用户可以处于网络中的任何地方</w:t>
      </w:r>
    </w:p>
    <w:p w14:paraId="1C066C39" w14:textId="77777777" w:rsidR="005317CB" w:rsidRPr="00AE722C" w:rsidRDefault="005317CB" w:rsidP="005317CB">
      <w:pPr>
        <w:autoSpaceDE w:val="0"/>
        <w:autoSpaceDN w:val="0"/>
        <w:adjustRightInd w:val="0"/>
        <w:jc w:val="left"/>
        <w:rPr>
          <w:rFonts w:ascii="宋体" w:hAnsi="宋体" w:cs="仿宋_GB2312" w:hint="eastAsia"/>
          <w:bCs/>
          <w:color w:val="FF0000"/>
          <w:kern w:val="0"/>
          <w:szCs w:val="21"/>
        </w:rPr>
      </w:pPr>
      <w:r w:rsidRPr="00AE722C">
        <w:rPr>
          <w:rFonts w:ascii="宋体" w:hAnsi="宋体" w:cs="仿宋_GB2312" w:hint="eastAsia"/>
          <w:bCs/>
          <w:color w:val="FF0000"/>
          <w:kern w:val="0"/>
          <w:szCs w:val="21"/>
        </w:rPr>
        <w:t>D. 限制广播包，提高带宽的利用率</w:t>
      </w:r>
    </w:p>
    <w:p w14:paraId="3D72924F" w14:textId="77777777" w:rsidR="005317CB" w:rsidRPr="00AE722C" w:rsidRDefault="005317CB" w:rsidP="005317CB">
      <w:pPr>
        <w:autoSpaceDE w:val="0"/>
        <w:autoSpaceDN w:val="0"/>
        <w:adjustRightInd w:val="0"/>
        <w:jc w:val="left"/>
        <w:rPr>
          <w:rFonts w:ascii="宋体" w:hAnsi="宋体" w:cs="仿宋_GB2312" w:hint="eastAsia"/>
          <w:bCs/>
          <w:color w:val="FF0000"/>
          <w:kern w:val="0"/>
          <w:szCs w:val="21"/>
        </w:rPr>
      </w:pPr>
      <w:r w:rsidRPr="00AE722C">
        <w:rPr>
          <w:rFonts w:ascii="宋体" w:hAnsi="宋体" w:cs="仿宋_GB2312" w:hint="eastAsia"/>
          <w:bCs/>
          <w:color w:val="FF0000"/>
          <w:kern w:val="0"/>
          <w:szCs w:val="21"/>
        </w:rPr>
        <w:t>E. 增强通讯的安全性</w:t>
      </w:r>
    </w:p>
    <w:p w14:paraId="6F63C51A" w14:textId="77777777" w:rsidR="005317CB" w:rsidRPr="00AE722C" w:rsidRDefault="005317CB" w:rsidP="005317CB">
      <w:pPr>
        <w:autoSpaceDE w:val="0"/>
        <w:autoSpaceDN w:val="0"/>
        <w:adjustRightInd w:val="0"/>
        <w:jc w:val="left"/>
        <w:rPr>
          <w:rFonts w:ascii="宋体" w:hAnsi="宋体" w:cs="仿宋_GB2312" w:hint="eastAsia"/>
          <w:bCs/>
          <w:color w:val="FF0000"/>
          <w:kern w:val="0"/>
          <w:szCs w:val="21"/>
        </w:rPr>
      </w:pPr>
      <w:r w:rsidRPr="00AE722C">
        <w:rPr>
          <w:rFonts w:ascii="宋体" w:hAnsi="宋体" w:cs="仿宋_GB2312" w:hint="eastAsia"/>
          <w:bCs/>
          <w:color w:val="FF0000"/>
          <w:kern w:val="0"/>
          <w:szCs w:val="21"/>
        </w:rPr>
        <w:t>F. 增强网络的健壮性</w:t>
      </w:r>
    </w:p>
    <w:p w14:paraId="618D5F91"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此题属于记忆性的题目，在这里不再详解。详情在书本P364页。</w:t>
      </w:r>
    </w:p>
    <w:p w14:paraId="079837E3"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5A4BCC1" w14:textId="77777777" w:rsidR="005317CB" w:rsidRPr="00553C16" w:rsidRDefault="005317CB" w:rsidP="005317CB">
      <w:pPr>
        <w:autoSpaceDE w:val="0"/>
        <w:autoSpaceDN w:val="0"/>
        <w:adjustRightInd w:val="0"/>
        <w:spacing w:before="240"/>
        <w:jc w:val="left"/>
        <w:rPr>
          <w:rFonts w:ascii="宋体" w:hAnsi="宋体" w:cs="仿宋_GB2312" w:hint="eastAsia"/>
          <w:bCs/>
          <w:kern w:val="0"/>
          <w:szCs w:val="21"/>
        </w:rPr>
      </w:pPr>
      <w:r w:rsidRPr="0027523D">
        <w:rPr>
          <w:rFonts w:ascii="宋体" w:hAnsi="宋体" w:cs="仿宋_GB2312" w:hint="eastAsia"/>
          <w:bCs/>
          <w:color w:val="FF0000"/>
          <w:kern w:val="0"/>
          <w:szCs w:val="21"/>
        </w:rPr>
        <w:t xml:space="preserve">147. </w:t>
      </w:r>
      <w:r w:rsidRPr="00553C16">
        <w:rPr>
          <w:rFonts w:ascii="宋体" w:hAnsi="宋体" w:cs="仿宋_GB2312" w:hint="eastAsia"/>
          <w:bCs/>
          <w:kern w:val="0"/>
          <w:szCs w:val="21"/>
        </w:rPr>
        <w:t>VLAN 划分的方法包括__</w:t>
      </w:r>
      <w:r w:rsidRPr="00553C16">
        <w:rPr>
          <w:rFonts w:ascii="宋体" w:hAnsi="宋体" w:cs="仿宋_GB2312" w:hint="eastAsia"/>
          <w:b/>
          <w:bCs/>
          <w:color w:val="FF0000"/>
          <w:kern w:val="0"/>
          <w:sz w:val="24"/>
          <w:szCs w:val="24"/>
          <w:u w:val="single"/>
        </w:rPr>
        <w:t>ABDE</w:t>
      </w:r>
      <w:r w:rsidRPr="00553C16">
        <w:rPr>
          <w:rFonts w:ascii="宋体" w:hAnsi="宋体" w:cs="仿宋_GB2312" w:hint="eastAsia"/>
          <w:bCs/>
          <w:kern w:val="0"/>
          <w:szCs w:val="21"/>
        </w:rPr>
        <w:t>____。</w:t>
      </w:r>
      <w:r w:rsidRPr="009318F9">
        <w:rPr>
          <w:rFonts w:ascii="宋体" w:hAnsi="宋体" w:cs="仿宋_GB2312" w:hint="eastAsia"/>
          <w:bCs/>
          <w:color w:val="FF0000"/>
          <w:kern w:val="0"/>
          <w:szCs w:val="21"/>
        </w:rPr>
        <w:t>(基于端口.mac地址.协议.子网)</w:t>
      </w:r>
    </w:p>
    <w:p w14:paraId="4BEA2848" w14:textId="77777777" w:rsidR="005317CB" w:rsidRPr="00AE722C" w:rsidRDefault="005317CB" w:rsidP="005317CB">
      <w:pPr>
        <w:autoSpaceDE w:val="0"/>
        <w:autoSpaceDN w:val="0"/>
        <w:adjustRightInd w:val="0"/>
        <w:jc w:val="left"/>
        <w:rPr>
          <w:rFonts w:ascii="宋体" w:hAnsi="宋体" w:cs="仿宋_GB2312" w:hint="eastAsia"/>
          <w:bCs/>
          <w:color w:val="FF0000"/>
          <w:kern w:val="0"/>
          <w:szCs w:val="21"/>
        </w:rPr>
      </w:pPr>
      <w:r w:rsidRPr="00AE722C">
        <w:rPr>
          <w:rFonts w:ascii="宋体" w:hAnsi="宋体" w:cs="仿宋_GB2312" w:hint="eastAsia"/>
          <w:bCs/>
          <w:color w:val="FF0000"/>
          <w:kern w:val="0"/>
          <w:szCs w:val="21"/>
        </w:rPr>
        <w:t>A. 基于端口的划分</w:t>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t>B. 基于MAC 地址的划分</w:t>
      </w:r>
    </w:p>
    <w:p w14:paraId="711828D8" w14:textId="77777777" w:rsidR="005317CB" w:rsidRPr="00AE722C" w:rsidRDefault="005317CB" w:rsidP="005317CB">
      <w:pPr>
        <w:autoSpaceDE w:val="0"/>
        <w:autoSpaceDN w:val="0"/>
        <w:adjustRightInd w:val="0"/>
        <w:jc w:val="left"/>
        <w:rPr>
          <w:rFonts w:ascii="宋体" w:hAnsi="宋体" w:cs="仿宋_GB2312" w:hint="eastAsia"/>
          <w:bCs/>
          <w:color w:val="FF0000"/>
          <w:kern w:val="0"/>
          <w:szCs w:val="21"/>
        </w:rPr>
      </w:pPr>
      <w:r w:rsidRPr="00AE722C">
        <w:rPr>
          <w:rFonts w:ascii="宋体" w:hAnsi="宋体" w:cs="仿宋_GB2312" w:hint="eastAsia"/>
          <w:bCs/>
          <w:kern w:val="0"/>
          <w:szCs w:val="21"/>
        </w:rPr>
        <w:t>C. 基于端口属性的划分</w:t>
      </w:r>
      <w:r w:rsidRPr="00AE722C">
        <w:rPr>
          <w:rFonts w:ascii="宋体" w:hAnsi="宋体" w:cs="仿宋_GB2312" w:hint="eastAsia"/>
          <w:bCs/>
          <w:kern w:val="0"/>
          <w:szCs w:val="21"/>
        </w:rPr>
        <w:tab/>
      </w:r>
      <w:r w:rsidRPr="00AE722C">
        <w:rPr>
          <w:rFonts w:ascii="宋体" w:hAnsi="宋体" w:cs="仿宋_GB2312" w:hint="eastAsia"/>
          <w:bCs/>
          <w:color w:val="FF0000"/>
          <w:kern w:val="0"/>
          <w:szCs w:val="21"/>
        </w:rPr>
        <w:tab/>
        <w:t>D. 基于协议的划分      E. 基于子网的划分</w:t>
      </w:r>
    </w:p>
    <w:p w14:paraId="46E3ECBD"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此题属于记忆性题目，详情在书本P364----P367页。</w:t>
      </w:r>
    </w:p>
    <w:p w14:paraId="30FDFBAF"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1AAD271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148. 根据交换机处理VLAN 数据帧的方式不同，H3C 以太网交换机的端口类型分为__</w:t>
      </w:r>
      <w:r w:rsidRPr="00553C16">
        <w:rPr>
          <w:rFonts w:ascii="宋体" w:hAnsi="宋体" w:cs="仿宋_GB2312" w:hint="eastAsia"/>
          <w:b/>
          <w:bCs/>
          <w:color w:val="FF0000"/>
          <w:kern w:val="0"/>
          <w:sz w:val="24"/>
          <w:szCs w:val="24"/>
          <w:u w:val="single"/>
        </w:rPr>
        <w:t>ABD</w:t>
      </w:r>
      <w:r w:rsidRPr="00553C16">
        <w:rPr>
          <w:rFonts w:ascii="宋体" w:hAnsi="宋体" w:cs="仿宋_GB2312" w:hint="eastAsia"/>
          <w:bCs/>
          <w:kern w:val="0"/>
          <w:szCs w:val="21"/>
        </w:rPr>
        <w:t>___。</w:t>
      </w:r>
    </w:p>
    <w:p w14:paraId="7FC07D6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AE722C">
        <w:rPr>
          <w:rFonts w:ascii="宋体" w:hAnsi="宋体" w:cs="仿宋_GB2312" w:hint="eastAsia"/>
          <w:bCs/>
          <w:color w:val="FF0000"/>
          <w:kern w:val="0"/>
          <w:szCs w:val="21"/>
        </w:rPr>
        <w:t>A. access 端口</w:t>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r>
      <w:r w:rsidRPr="00AE722C">
        <w:rPr>
          <w:rFonts w:ascii="宋体" w:hAnsi="宋体" w:cs="仿宋_GB2312" w:hint="eastAsia"/>
          <w:bCs/>
          <w:color w:val="FF0000"/>
          <w:kern w:val="0"/>
          <w:szCs w:val="21"/>
        </w:rPr>
        <w:tab/>
        <w:t>B. trunk 端口</w:t>
      </w:r>
      <w:r w:rsidRPr="00AE722C">
        <w:rPr>
          <w:rFonts w:ascii="宋体" w:hAnsi="宋体" w:cs="仿宋_GB2312" w:hint="eastAsia"/>
          <w:bCs/>
          <w:color w:val="FF0000"/>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C. 镜像端口</w:t>
      </w:r>
    </w:p>
    <w:p w14:paraId="1696FA0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AE722C">
        <w:rPr>
          <w:rFonts w:ascii="宋体" w:hAnsi="宋体" w:cs="仿宋_GB2312" w:hint="eastAsia"/>
          <w:bCs/>
          <w:color w:val="FF0000"/>
          <w:kern w:val="0"/>
          <w:szCs w:val="21"/>
        </w:rPr>
        <w:t>D. hybrid 端口</w:t>
      </w:r>
      <w:r w:rsidRPr="00AE722C">
        <w:rPr>
          <w:rFonts w:ascii="宋体" w:hAnsi="宋体" w:cs="仿宋_GB2312" w:hint="eastAsia"/>
          <w:bCs/>
          <w:color w:val="FF0000"/>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E. monitor 端口</w:t>
      </w:r>
    </w:p>
    <w:p w14:paraId="3901FDA9" w14:textId="77777777" w:rsidR="005317CB" w:rsidRPr="00D3222E"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0000FF"/>
          <w:kern w:val="0"/>
          <w:szCs w:val="21"/>
        </w:rPr>
        <w:t>* 此题无疑选ABD。H3C交换机的端口类型有三种：access类型：此类型一次只能通过一个VLAN数据帧；trunk类型：此类型一次可以通过多个数据帧；</w:t>
      </w:r>
      <w:r w:rsidRPr="00D3222E">
        <w:rPr>
          <w:rFonts w:ascii="宋体" w:hAnsi="宋体" w:cs="仿宋_GB2312" w:hint="eastAsia"/>
          <w:bCs/>
          <w:color w:val="FF0000"/>
          <w:kern w:val="0"/>
          <w:szCs w:val="21"/>
        </w:rPr>
        <w:t>hybrid类型：此类型可以理解为用户自定义的类型，也是一次性可以通过多个VLAN数据帧。</w:t>
      </w:r>
    </w:p>
    <w:p w14:paraId="1C6D1B8E"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0C6E44A"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149. 以下关于Trunk 端口、链路的描述正确的是__</w:t>
      </w:r>
      <w:r w:rsidRPr="00553C16">
        <w:rPr>
          <w:rFonts w:ascii="宋体" w:hAnsi="宋体" w:cs="仿宋_GB2312" w:hint="eastAsia"/>
          <w:b/>
          <w:bCs/>
          <w:color w:val="FF0000"/>
          <w:kern w:val="0"/>
          <w:sz w:val="24"/>
          <w:szCs w:val="24"/>
          <w:u w:val="single"/>
        </w:rPr>
        <w:t>BC</w:t>
      </w:r>
      <w:r w:rsidRPr="00553C16">
        <w:rPr>
          <w:rFonts w:ascii="宋体" w:hAnsi="宋体" w:cs="仿宋_GB2312" w:hint="eastAsia"/>
          <w:bCs/>
          <w:kern w:val="0"/>
          <w:szCs w:val="21"/>
        </w:rPr>
        <w:t>____。（选择一项或多项）</w:t>
      </w:r>
    </w:p>
    <w:p w14:paraId="0930AC39" w14:textId="77777777" w:rsidR="005317CB" w:rsidRPr="000F11B8"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Trunk 端口的PVID 值不可以修改</w:t>
      </w:r>
      <w:r>
        <w:rPr>
          <w:rFonts w:ascii="宋体" w:hAnsi="宋体" w:cs="仿宋_GB2312" w:hint="eastAsia"/>
          <w:bCs/>
          <w:kern w:val="0"/>
          <w:szCs w:val="21"/>
        </w:rPr>
        <w:t xml:space="preserve">   </w:t>
      </w:r>
      <w:r w:rsidRPr="000F11B8">
        <w:rPr>
          <w:rFonts w:ascii="宋体" w:hAnsi="宋体" w:cs="仿宋_GB2312" w:hint="eastAsia"/>
          <w:bCs/>
          <w:color w:val="FF0000"/>
          <w:kern w:val="0"/>
          <w:szCs w:val="21"/>
        </w:rPr>
        <w:t>可以修改</w:t>
      </w:r>
    </w:p>
    <w:p w14:paraId="2B4BC92C" w14:textId="77777777" w:rsidR="005317CB" w:rsidRPr="000F11B8"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0F11B8">
        <w:rPr>
          <w:rFonts w:ascii="宋体" w:hAnsi="宋体" w:cs="仿宋_GB2312" w:hint="eastAsia"/>
          <w:bCs/>
          <w:color w:val="FF0000"/>
          <w:kern w:val="0"/>
          <w:szCs w:val="21"/>
        </w:rPr>
        <w:t>B. Trunk 端口接收到数据帧时，当检查到数据帧不带有VLAN ID 时，数据帧在端口加上相应的PVID 值作为VLAN ID</w:t>
      </w:r>
    </w:p>
    <w:p w14:paraId="157154E2" w14:textId="77777777" w:rsidR="005317CB" w:rsidRPr="000F11B8" w:rsidRDefault="005317CB" w:rsidP="005317CB">
      <w:pPr>
        <w:autoSpaceDE w:val="0"/>
        <w:autoSpaceDN w:val="0"/>
        <w:adjustRightInd w:val="0"/>
        <w:jc w:val="left"/>
        <w:rPr>
          <w:rFonts w:ascii="宋体" w:hAnsi="宋体" w:cs="仿宋_GB2312" w:hint="eastAsia"/>
          <w:bCs/>
          <w:color w:val="FF0000"/>
          <w:kern w:val="0"/>
          <w:szCs w:val="21"/>
        </w:rPr>
      </w:pPr>
      <w:r w:rsidRPr="000F11B8">
        <w:rPr>
          <w:rFonts w:ascii="宋体" w:hAnsi="宋体" w:cs="仿宋_GB2312" w:hint="eastAsia"/>
          <w:bCs/>
          <w:color w:val="FF0000"/>
          <w:kern w:val="0"/>
          <w:szCs w:val="21"/>
        </w:rPr>
        <w:t>C. Trunk 链路可以承载带有不同VLAN ID 的数据帧</w:t>
      </w:r>
    </w:p>
    <w:p w14:paraId="37D228E9"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D. 在Trunk 链路上传送的数据帧都是带VLAN ID 的</w:t>
      </w:r>
      <w:r>
        <w:rPr>
          <w:rFonts w:ascii="宋体" w:hAnsi="宋体" w:cs="仿宋_GB2312" w:hint="eastAsia"/>
          <w:bCs/>
          <w:kern w:val="0"/>
          <w:szCs w:val="21"/>
        </w:rPr>
        <w:t xml:space="preserve">     </w:t>
      </w:r>
    </w:p>
    <w:p w14:paraId="14783F13" w14:textId="77777777" w:rsidR="005317CB" w:rsidRDefault="005317CB" w:rsidP="005317CB">
      <w:pPr>
        <w:autoSpaceDE w:val="0"/>
        <w:autoSpaceDN w:val="0"/>
        <w:adjustRightInd w:val="0"/>
        <w:jc w:val="left"/>
        <w:rPr>
          <w:rFonts w:ascii="宋体" w:hAnsi="宋体" w:cs="仿宋_GB2312" w:hint="eastAsia"/>
          <w:bCs/>
          <w:color w:val="FF0000"/>
          <w:kern w:val="0"/>
          <w:szCs w:val="21"/>
        </w:rPr>
      </w:pPr>
      <w:r w:rsidRPr="000F11B8">
        <w:rPr>
          <w:rFonts w:ascii="宋体" w:hAnsi="宋体" w:cs="仿宋_GB2312" w:hint="eastAsia"/>
          <w:bCs/>
          <w:color w:val="FF0000"/>
          <w:kern w:val="0"/>
          <w:szCs w:val="21"/>
        </w:rPr>
        <w:t>在trunk链路中传送的数据帧除了PVID不带VLAN ID以外，别的数据帧是带VLAN ID的</w:t>
      </w:r>
    </w:p>
    <w:p w14:paraId="641879DE" w14:textId="77777777" w:rsidR="005317CB" w:rsidRPr="000F11B8" w:rsidRDefault="005317CB" w:rsidP="005317CB">
      <w:pPr>
        <w:autoSpaceDE w:val="0"/>
        <w:autoSpaceDN w:val="0"/>
        <w:adjustRightInd w:val="0"/>
        <w:jc w:val="left"/>
        <w:rPr>
          <w:rFonts w:ascii="宋体" w:hAnsi="宋体" w:cs="仿宋_GB2312" w:hint="eastAsia"/>
          <w:bCs/>
          <w:color w:val="FF0000"/>
          <w:kern w:val="0"/>
          <w:szCs w:val="21"/>
        </w:rPr>
      </w:pPr>
    </w:p>
    <w:p w14:paraId="1A081BCF"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A：trunk端口的PVID(默认VLAN的ID)是可以修改的；D：在trunk链路中传送的数据帧</w:t>
      </w:r>
      <w:r w:rsidRPr="00D3222E">
        <w:rPr>
          <w:rFonts w:ascii="宋体" w:hAnsi="宋体" w:cs="仿宋_GB2312" w:hint="eastAsia"/>
          <w:bCs/>
          <w:color w:val="FF0000"/>
          <w:kern w:val="0"/>
          <w:szCs w:val="21"/>
        </w:rPr>
        <w:t>除了PVID不带VLAN ID以外</w:t>
      </w:r>
      <w:r w:rsidRPr="00553C16">
        <w:rPr>
          <w:rFonts w:ascii="宋体" w:hAnsi="宋体" w:cs="仿宋_GB2312" w:hint="eastAsia"/>
          <w:bCs/>
          <w:color w:val="0000FF"/>
          <w:kern w:val="0"/>
          <w:szCs w:val="21"/>
        </w:rPr>
        <w:t>，别的数据帧是带VLAN ID的。故选BC。</w:t>
      </w:r>
    </w:p>
    <w:p w14:paraId="441F85BA"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85A0CE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Pr>
          <w:rFonts w:ascii="宋体" w:hAnsi="宋体" w:cs="仿宋_GB2312" w:hint="eastAsia"/>
          <w:bCs/>
          <w:color w:val="FF0000"/>
          <w:kern w:val="0"/>
          <w:szCs w:val="21"/>
        </w:rPr>
        <w:t>!!!</w:t>
      </w:r>
      <w:r w:rsidRPr="00C7200B">
        <w:rPr>
          <w:rFonts w:ascii="宋体" w:hAnsi="宋体" w:cs="仿宋_GB2312" w:hint="eastAsia"/>
          <w:bCs/>
          <w:color w:val="FF0000"/>
          <w:kern w:val="0"/>
          <w:szCs w:val="21"/>
        </w:rPr>
        <w:t>150.</w:t>
      </w:r>
      <w:r w:rsidRPr="00553C16">
        <w:rPr>
          <w:rFonts w:ascii="宋体" w:hAnsi="宋体" w:cs="仿宋_GB2312" w:hint="eastAsia"/>
          <w:bCs/>
          <w:kern w:val="0"/>
          <w:szCs w:val="21"/>
        </w:rPr>
        <w:t xml:space="preserve"> 以下关于Trunk 端口、链路的描述</w:t>
      </w:r>
      <w:r w:rsidRPr="000F11B8">
        <w:rPr>
          <w:rFonts w:ascii="宋体" w:hAnsi="宋体" w:cs="仿宋_GB2312" w:hint="eastAsia"/>
          <w:bCs/>
          <w:color w:val="FF0000"/>
          <w:kern w:val="0"/>
          <w:szCs w:val="21"/>
        </w:rPr>
        <w:t>错误的是</w:t>
      </w:r>
      <w:r w:rsidRPr="00553C16">
        <w:rPr>
          <w:rFonts w:ascii="宋体" w:hAnsi="宋体" w:cs="仿宋_GB2312" w:hint="eastAsia"/>
          <w:bCs/>
          <w:kern w:val="0"/>
          <w:szCs w:val="21"/>
        </w:rPr>
        <w:t>__</w:t>
      </w:r>
      <w:r w:rsidRPr="00553C16">
        <w:rPr>
          <w:rFonts w:ascii="宋体" w:hAnsi="宋体" w:cs="仿宋_GB2312" w:hint="eastAsia"/>
          <w:b/>
          <w:bCs/>
          <w:color w:val="FF0000"/>
          <w:kern w:val="0"/>
          <w:sz w:val="24"/>
          <w:szCs w:val="24"/>
          <w:u w:val="single"/>
        </w:rPr>
        <w:t>ABD</w:t>
      </w:r>
      <w:r w:rsidRPr="00553C16">
        <w:rPr>
          <w:rFonts w:ascii="宋体" w:hAnsi="宋体" w:cs="仿宋_GB2312" w:hint="eastAsia"/>
          <w:bCs/>
          <w:kern w:val="0"/>
          <w:szCs w:val="21"/>
        </w:rPr>
        <w:t>____。（选择一项或多项）</w:t>
      </w:r>
    </w:p>
    <w:p w14:paraId="01AD0B8E" w14:textId="77777777" w:rsidR="005317CB" w:rsidRPr="00383893" w:rsidRDefault="005317CB" w:rsidP="005317CB">
      <w:pPr>
        <w:autoSpaceDE w:val="0"/>
        <w:autoSpaceDN w:val="0"/>
        <w:adjustRightInd w:val="0"/>
        <w:jc w:val="left"/>
        <w:rPr>
          <w:rFonts w:ascii="宋体" w:hAnsi="宋体" w:cs="仿宋_GB2312" w:hint="eastAsia"/>
          <w:bCs/>
          <w:color w:val="7030A0"/>
          <w:kern w:val="0"/>
          <w:szCs w:val="21"/>
        </w:rPr>
      </w:pPr>
      <w:r w:rsidRPr="00553C16">
        <w:rPr>
          <w:rFonts w:ascii="宋体" w:hAnsi="宋体" w:cs="仿宋_GB2312" w:hint="eastAsia"/>
          <w:bCs/>
          <w:kern w:val="0"/>
          <w:szCs w:val="21"/>
        </w:rPr>
        <w:t>A. Trunk 端口的PVID 值不可以修改</w:t>
      </w:r>
      <w:r>
        <w:rPr>
          <w:rFonts w:ascii="宋体" w:hAnsi="宋体" w:cs="仿宋_GB2312" w:hint="eastAsia"/>
          <w:bCs/>
          <w:kern w:val="0"/>
          <w:szCs w:val="21"/>
        </w:rPr>
        <w:t xml:space="preserve">  </w:t>
      </w:r>
      <w:r w:rsidRPr="00383893">
        <w:rPr>
          <w:rFonts w:ascii="宋体" w:hAnsi="宋体" w:cs="仿宋_GB2312" w:hint="eastAsia"/>
          <w:bCs/>
          <w:color w:val="7030A0"/>
          <w:kern w:val="0"/>
          <w:szCs w:val="21"/>
        </w:rPr>
        <w:t xml:space="preserve"> trunk端口的</w:t>
      </w:r>
      <w:proofErr w:type="gramStart"/>
      <w:r w:rsidRPr="00383893">
        <w:rPr>
          <w:rFonts w:ascii="宋体" w:hAnsi="宋体" w:cs="仿宋_GB2312" w:hint="eastAsia"/>
          <w:bCs/>
          <w:color w:val="7030A0"/>
          <w:kern w:val="0"/>
          <w:szCs w:val="21"/>
        </w:rPr>
        <w:t>PVID(</w:t>
      </w:r>
      <w:proofErr w:type="gramEnd"/>
      <w:r w:rsidRPr="00383893">
        <w:rPr>
          <w:rFonts w:ascii="宋体" w:hAnsi="宋体" w:cs="仿宋_GB2312" w:hint="eastAsia"/>
          <w:bCs/>
          <w:color w:val="7030A0"/>
          <w:kern w:val="0"/>
          <w:szCs w:val="21"/>
        </w:rPr>
        <w:t>默认VLAN的ID)是可以修改的</w:t>
      </w:r>
    </w:p>
    <w:p w14:paraId="66A0E4B5" w14:textId="77777777" w:rsidR="005317CB" w:rsidRDefault="005317CB" w:rsidP="005317CB">
      <w:pPr>
        <w:autoSpaceDE w:val="0"/>
        <w:autoSpaceDN w:val="0"/>
        <w:adjustRightInd w:val="0"/>
        <w:ind w:left="210" w:hangingChars="100" w:hanging="210"/>
        <w:jc w:val="left"/>
        <w:rPr>
          <w:rFonts w:ascii="宋体" w:hAnsi="宋体" w:cs="仿宋_GB2312" w:hint="eastAsia"/>
          <w:bCs/>
          <w:kern w:val="0"/>
          <w:szCs w:val="21"/>
        </w:rPr>
      </w:pPr>
      <w:r w:rsidRPr="00553C16">
        <w:rPr>
          <w:rFonts w:ascii="宋体" w:hAnsi="宋体" w:cs="仿宋_GB2312" w:hint="eastAsia"/>
          <w:bCs/>
          <w:kern w:val="0"/>
          <w:szCs w:val="21"/>
        </w:rPr>
        <w:t>B. Trunk 端口</w:t>
      </w:r>
      <w:r w:rsidRPr="00383893">
        <w:rPr>
          <w:rFonts w:ascii="宋体" w:hAnsi="宋体" w:cs="仿宋_GB2312" w:hint="eastAsia"/>
          <w:bCs/>
          <w:color w:val="7030A0"/>
          <w:kern w:val="0"/>
          <w:szCs w:val="21"/>
        </w:rPr>
        <w:t>发送</w:t>
      </w:r>
      <w:r w:rsidRPr="00553C16">
        <w:rPr>
          <w:rFonts w:ascii="宋体" w:hAnsi="宋体" w:cs="仿宋_GB2312" w:hint="eastAsia"/>
          <w:bCs/>
          <w:kern w:val="0"/>
          <w:szCs w:val="21"/>
        </w:rPr>
        <w:t>数据帧时，若数据帧不带有VLAN ID，则对数据帧加上相应的PVID 值作为VLAN ID</w:t>
      </w:r>
    </w:p>
    <w:p w14:paraId="4572CE58" w14:textId="77777777" w:rsidR="005317CB" w:rsidRPr="00383893" w:rsidRDefault="005317CB" w:rsidP="005317CB">
      <w:pPr>
        <w:autoSpaceDE w:val="0"/>
        <w:autoSpaceDN w:val="0"/>
        <w:adjustRightInd w:val="0"/>
        <w:ind w:left="210" w:firstLine="210"/>
        <w:jc w:val="left"/>
        <w:rPr>
          <w:rFonts w:ascii="宋体" w:hAnsi="宋体" w:cs="仿宋_GB2312" w:hint="eastAsia"/>
          <w:bCs/>
          <w:color w:val="7030A0"/>
          <w:kern w:val="0"/>
          <w:szCs w:val="21"/>
        </w:rPr>
      </w:pPr>
      <w:r w:rsidRPr="00383893">
        <w:rPr>
          <w:rFonts w:ascii="宋体" w:hAnsi="宋体" w:cs="仿宋_GB2312" w:hint="eastAsia"/>
          <w:bCs/>
          <w:color w:val="7030A0"/>
          <w:kern w:val="0"/>
          <w:szCs w:val="21"/>
        </w:rPr>
        <w:t>当trunk端口</w:t>
      </w:r>
      <w:r w:rsidRPr="00D3222E">
        <w:rPr>
          <w:rFonts w:ascii="宋体" w:hAnsi="宋体" w:cs="仿宋_GB2312" w:hint="eastAsia"/>
          <w:bCs/>
          <w:color w:val="FF0000"/>
          <w:kern w:val="0"/>
          <w:szCs w:val="21"/>
        </w:rPr>
        <w:t>接受</w:t>
      </w:r>
      <w:r w:rsidRPr="00383893">
        <w:rPr>
          <w:rFonts w:ascii="宋体" w:hAnsi="宋体" w:cs="仿宋_GB2312" w:hint="eastAsia"/>
          <w:bCs/>
          <w:color w:val="7030A0"/>
          <w:kern w:val="0"/>
          <w:szCs w:val="21"/>
        </w:rPr>
        <w:t>到数据帧时</w:t>
      </w:r>
    </w:p>
    <w:p w14:paraId="6062E799" w14:textId="77777777" w:rsidR="005317CB" w:rsidRPr="00383893" w:rsidRDefault="005317CB" w:rsidP="005317CB">
      <w:pPr>
        <w:autoSpaceDE w:val="0"/>
        <w:autoSpaceDN w:val="0"/>
        <w:adjustRightInd w:val="0"/>
        <w:jc w:val="left"/>
        <w:rPr>
          <w:rFonts w:ascii="宋体" w:hAnsi="宋体" w:cs="仿宋_GB2312" w:hint="eastAsia"/>
          <w:bCs/>
          <w:color w:val="FF0000"/>
          <w:kern w:val="0"/>
          <w:szCs w:val="21"/>
        </w:rPr>
      </w:pPr>
      <w:r w:rsidRPr="00383893">
        <w:rPr>
          <w:rFonts w:ascii="宋体" w:hAnsi="宋体" w:cs="仿宋_GB2312" w:hint="eastAsia"/>
          <w:bCs/>
          <w:color w:val="FF0000"/>
          <w:kern w:val="0"/>
          <w:szCs w:val="21"/>
        </w:rPr>
        <w:t>C. Trunk 链路可以承载带有不同VLAN ID 的数据帧</w:t>
      </w:r>
    </w:p>
    <w:p w14:paraId="4D5BCC6C" w14:textId="77777777" w:rsidR="005317CB" w:rsidRPr="00383893" w:rsidRDefault="005317CB" w:rsidP="005317CB">
      <w:pPr>
        <w:autoSpaceDE w:val="0"/>
        <w:autoSpaceDN w:val="0"/>
        <w:adjustRightInd w:val="0"/>
        <w:jc w:val="left"/>
        <w:rPr>
          <w:rFonts w:ascii="宋体" w:hAnsi="宋体" w:cs="仿宋_GB2312" w:hint="eastAsia"/>
          <w:bCs/>
          <w:color w:val="7030A0"/>
          <w:kern w:val="0"/>
          <w:szCs w:val="21"/>
        </w:rPr>
      </w:pPr>
      <w:r w:rsidRPr="00553C16">
        <w:rPr>
          <w:rFonts w:ascii="宋体" w:hAnsi="宋体" w:cs="仿宋_GB2312" w:hint="eastAsia"/>
          <w:bCs/>
          <w:kern w:val="0"/>
          <w:szCs w:val="21"/>
        </w:rPr>
        <w:t>D. 在Trunk 链路上传送的数据帧都是带VLAN ID 的</w:t>
      </w:r>
      <w:r>
        <w:rPr>
          <w:rFonts w:ascii="宋体" w:hAnsi="宋体" w:cs="仿宋_GB2312" w:hint="eastAsia"/>
          <w:bCs/>
          <w:kern w:val="0"/>
          <w:szCs w:val="21"/>
        </w:rPr>
        <w:t xml:space="preserve">   </w:t>
      </w:r>
      <w:r w:rsidRPr="00383893">
        <w:rPr>
          <w:rFonts w:ascii="宋体" w:hAnsi="宋体" w:cs="仿宋_GB2312" w:hint="eastAsia"/>
          <w:bCs/>
          <w:color w:val="7030A0"/>
          <w:kern w:val="0"/>
          <w:szCs w:val="21"/>
        </w:rPr>
        <w:t>在trunk链路中传送的数据帧除了PVID不带VLAN ID以外，别的数据帧是带VLAN ID的</w:t>
      </w:r>
    </w:p>
    <w:p w14:paraId="55BE1E07" w14:textId="77777777" w:rsidR="005317CB" w:rsidRPr="00383893" w:rsidRDefault="005317CB" w:rsidP="005317CB">
      <w:pPr>
        <w:autoSpaceDE w:val="0"/>
        <w:autoSpaceDN w:val="0"/>
        <w:adjustRightInd w:val="0"/>
        <w:jc w:val="left"/>
        <w:rPr>
          <w:rFonts w:ascii="宋体" w:hAnsi="宋体" w:cs="仿宋_GB2312" w:hint="eastAsia"/>
          <w:bCs/>
          <w:kern w:val="0"/>
          <w:szCs w:val="21"/>
        </w:rPr>
      </w:pPr>
    </w:p>
    <w:p w14:paraId="7992E7BA"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此题和上一题一样的，在此不再多说。</w:t>
      </w:r>
    </w:p>
    <w:p w14:paraId="13D0CE13"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C7E59F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7523D">
        <w:rPr>
          <w:rFonts w:ascii="宋体" w:hAnsi="宋体" w:cs="仿宋_GB2312" w:hint="eastAsia"/>
          <w:bCs/>
          <w:color w:val="FF0000"/>
          <w:kern w:val="0"/>
          <w:szCs w:val="21"/>
        </w:rPr>
        <w:lastRenderedPageBreak/>
        <w:t xml:space="preserve">151. </w:t>
      </w:r>
      <w:r w:rsidRPr="00553C16">
        <w:rPr>
          <w:rFonts w:ascii="宋体" w:hAnsi="宋体" w:cs="仿宋_GB2312" w:hint="eastAsia"/>
          <w:bCs/>
          <w:kern w:val="0"/>
          <w:szCs w:val="21"/>
        </w:rPr>
        <w:t>以下关于S 系列以太网交换机access 端口和链路的描述正确的是__</w:t>
      </w:r>
      <w:r w:rsidRPr="00553C16">
        <w:rPr>
          <w:rFonts w:ascii="宋体" w:hAnsi="宋体" w:cs="仿宋_GB2312" w:hint="eastAsia"/>
          <w:b/>
          <w:bCs/>
          <w:color w:val="FF0000"/>
          <w:kern w:val="0"/>
          <w:sz w:val="24"/>
          <w:szCs w:val="24"/>
          <w:u w:val="single"/>
        </w:rPr>
        <w:t>BD</w:t>
      </w:r>
      <w:r w:rsidRPr="00553C16">
        <w:rPr>
          <w:rFonts w:ascii="宋体" w:hAnsi="宋体" w:cs="仿宋_GB2312" w:hint="eastAsia"/>
          <w:bCs/>
          <w:kern w:val="0"/>
          <w:szCs w:val="21"/>
        </w:rPr>
        <w:t>____。（选择一项或多项）</w:t>
      </w:r>
    </w:p>
    <w:p w14:paraId="264F0366" w14:textId="77777777" w:rsidR="005317CB" w:rsidRPr="008F552A" w:rsidRDefault="005317CB" w:rsidP="005317CB">
      <w:pPr>
        <w:numPr>
          <w:ilvl w:val="0"/>
          <w:numId w:val="6"/>
        </w:numPr>
        <w:autoSpaceDE w:val="0"/>
        <w:autoSpaceDN w:val="0"/>
        <w:adjustRightInd w:val="0"/>
        <w:jc w:val="left"/>
        <w:rPr>
          <w:rFonts w:ascii="宋体" w:hAnsi="宋体" w:cs="仿宋_GB2312" w:hint="eastAsia"/>
          <w:bCs/>
          <w:color w:val="7030A0"/>
          <w:kern w:val="0"/>
          <w:szCs w:val="21"/>
        </w:rPr>
      </w:pPr>
      <w:r w:rsidRPr="00553C16">
        <w:rPr>
          <w:rFonts w:ascii="宋体" w:hAnsi="宋体" w:cs="仿宋_GB2312" w:hint="eastAsia"/>
          <w:bCs/>
          <w:kern w:val="0"/>
          <w:szCs w:val="21"/>
        </w:rPr>
        <w:t>access 端口可以同时属于多个VLAN</w:t>
      </w:r>
      <w:r w:rsidRPr="00553C16">
        <w:rPr>
          <w:rFonts w:ascii="宋体" w:hAnsi="宋体" w:cs="仿宋_GB2312" w:hint="eastAsia"/>
          <w:bCs/>
          <w:kern w:val="0"/>
          <w:szCs w:val="21"/>
        </w:rPr>
        <w:tab/>
      </w:r>
      <w:r w:rsidRPr="008F552A">
        <w:rPr>
          <w:rFonts w:ascii="宋体" w:hAnsi="宋体" w:cs="仿宋_GB2312" w:hint="eastAsia"/>
          <w:bCs/>
          <w:color w:val="7030A0"/>
          <w:kern w:val="0"/>
          <w:szCs w:val="21"/>
        </w:rPr>
        <w:t xml:space="preserve"> access只能属于一个vlan</w:t>
      </w:r>
    </w:p>
    <w:p w14:paraId="40421448" w14:textId="77777777" w:rsidR="005317CB" w:rsidRPr="008F552A" w:rsidRDefault="005317CB" w:rsidP="005317CB">
      <w:pPr>
        <w:numPr>
          <w:ilvl w:val="0"/>
          <w:numId w:val="6"/>
        </w:numPr>
        <w:autoSpaceDE w:val="0"/>
        <w:autoSpaceDN w:val="0"/>
        <w:adjustRightInd w:val="0"/>
        <w:jc w:val="left"/>
        <w:rPr>
          <w:rFonts w:ascii="宋体" w:hAnsi="宋体" w:cs="仿宋_GB2312" w:hint="eastAsia"/>
          <w:bCs/>
          <w:color w:val="FF0000"/>
          <w:kern w:val="0"/>
          <w:szCs w:val="21"/>
        </w:rPr>
      </w:pPr>
      <w:r w:rsidRPr="008F552A">
        <w:rPr>
          <w:rFonts w:ascii="宋体" w:hAnsi="宋体" w:cs="仿宋_GB2312" w:hint="eastAsia"/>
          <w:bCs/>
          <w:color w:val="FF0000"/>
          <w:kern w:val="0"/>
          <w:szCs w:val="21"/>
        </w:rPr>
        <w:t xml:space="preserve">access 链路只能承载不带VLAN ID 的数据帧  </w:t>
      </w:r>
      <w:r>
        <w:rPr>
          <w:rFonts w:ascii="宋体" w:hAnsi="宋体" w:cs="仿宋_GB2312"/>
          <w:bCs/>
          <w:color w:val="FF0000"/>
          <w:kern w:val="0"/>
          <w:szCs w:val="21"/>
        </w:rPr>
        <w:t>…</w:t>
      </w:r>
      <w:r>
        <w:rPr>
          <w:rFonts w:ascii="宋体" w:hAnsi="宋体" w:cs="仿宋_GB2312" w:hint="eastAsia"/>
          <w:bCs/>
          <w:color w:val="FF0000"/>
          <w:kern w:val="0"/>
          <w:szCs w:val="21"/>
        </w:rPr>
        <w:t>..</w:t>
      </w:r>
      <w:r w:rsidRPr="008F552A">
        <w:rPr>
          <w:rFonts w:ascii="宋体" w:hAnsi="宋体" w:cs="仿宋_GB2312" w:hint="eastAsia"/>
          <w:bCs/>
          <w:color w:val="FF0000"/>
          <w:kern w:val="0"/>
          <w:szCs w:val="21"/>
        </w:rPr>
        <w:t xml:space="preserve"> </w:t>
      </w:r>
    </w:p>
    <w:p w14:paraId="4210D8C9"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access 链路只能承载带VLAN ID 的数据帧</w:t>
      </w:r>
      <w:r>
        <w:rPr>
          <w:rFonts w:ascii="宋体" w:hAnsi="宋体" w:cs="仿宋_GB2312" w:hint="eastAsia"/>
          <w:bCs/>
          <w:kern w:val="0"/>
          <w:szCs w:val="21"/>
        </w:rPr>
        <w:t xml:space="preserve">    </w:t>
      </w:r>
    </w:p>
    <w:p w14:paraId="1B596D90" w14:textId="77777777" w:rsidR="005317CB"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8F552A">
        <w:rPr>
          <w:rFonts w:ascii="宋体" w:hAnsi="宋体" w:cs="仿宋_GB2312" w:hint="eastAsia"/>
          <w:bCs/>
          <w:color w:val="FF0000"/>
          <w:kern w:val="0"/>
          <w:szCs w:val="21"/>
        </w:rPr>
        <w:t>D. 当access 端口接收到一个不带VLAN ID 的数据帧时，加上端口的PVID 值作为数据帧的VLAN ID</w:t>
      </w:r>
    </w:p>
    <w:p w14:paraId="50CCFF49" w14:textId="77777777" w:rsidR="005317CB" w:rsidRPr="008F552A"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p>
    <w:p w14:paraId="636A626B"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w:t>
      </w:r>
      <w:r w:rsidRPr="00EE753E">
        <w:rPr>
          <w:rFonts w:ascii="宋体" w:hAnsi="宋体" w:cs="仿宋_GB2312" w:hint="eastAsia"/>
          <w:bCs/>
          <w:color w:val="FF0000"/>
          <w:kern w:val="0"/>
          <w:szCs w:val="21"/>
        </w:rPr>
        <w:t xml:space="preserve"> access链路在接收到一个不带VLAN ID的数据帧时，加上端口的PVID，出接口时，剥离VLAN ID的标签；</w:t>
      </w:r>
      <w:r w:rsidRPr="0033187F">
        <w:rPr>
          <w:rFonts w:ascii="宋体" w:hAnsi="宋体" w:cs="仿宋_GB2312" w:hint="eastAsia"/>
          <w:bCs/>
          <w:color w:val="FF0000"/>
          <w:kern w:val="0"/>
          <w:szCs w:val="21"/>
        </w:rPr>
        <w:t>因此它只能承载不带VLAN ID的数据帧</w:t>
      </w:r>
      <w:r w:rsidRPr="00553C16">
        <w:rPr>
          <w:rFonts w:ascii="宋体" w:hAnsi="宋体" w:cs="仿宋_GB2312" w:hint="eastAsia"/>
          <w:bCs/>
          <w:color w:val="0000FF"/>
          <w:kern w:val="0"/>
          <w:szCs w:val="21"/>
        </w:rPr>
        <w:t>。故选 BD。</w:t>
      </w:r>
    </w:p>
    <w:p w14:paraId="034E86FB"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69CF21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152. 要在以太网交换机之间的</w:t>
      </w:r>
      <w:r w:rsidRPr="00070CF1">
        <w:rPr>
          <w:rFonts w:ascii="宋体" w:hAnsi="宋体" w:cs="仿宋_GB2312" w:hint="eastAsia"/>
          <w:bCs/>
          <w:color w:val="FF0000"/>
          <w:kern w:val="0"/>
          <w:szCs w:val="21"/>
        </w:rPr>
        <w:t>链路上</w:t>
      </w:r>
      <w:r w:rsidRPr="00553C16">
        <w:rPr>
          <w:rFonts w:ascii="宋体" w:hAnsi="宋体" w:cs="仿宋_GB2312" w:hint="eastAsia"/>
          <w:bCs/>
          <w:kern w:val="0"/>
          <w:szCs w:val="21"/>
        </w:rPr>
        <w:t>配置Trunk，并允许传输VLAN 10 和VLAN 20 的信息，则必须在交换机上配置___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___。</w:t>
      </w:r>
    </w:p>
    <w:p w14:paraId="7DFF80CB" w14:textId="77777777" w:rsidR="005317CB" w:rsidRPr="0033187F" w:rsidRDefault="005317CB" w:rsidP="005317CB">
      <w:pPr>
        <w:autoSpaceDE w:val="0"/>
        <w:autoSpaceDN w:val="0"/>
        <w:adjustRightInd w:val="0"/>
        <w:jc w:val="left"/>
        <w:rPr>
          <w:rFonts w:ascii="宋体" w:hAnsi="宋体" w:cs="仿宋_GB2312" w:hint="eastAsia"/>
          <w:bCs/>
          <w:color w:val="FF0000"/>
          <w:kern w:val="0"/>
          <w:szCs w:val="21"/>
        </w:rPr>
      </w:pPr>
      <w:r w:rsidRPr="0033187F">
        <w:rPr>
          <w:rFonts w:ascii="宋体" w:hAnsi="宋体" w:cs="仿宋_GB2312" w:hint="eastAsia"/>
          <w:bCs/>
          <w:color w:val="FF0000"/>
          <w:kern w:val="0"/>
          <w:szCs w:val="21"/>
        </w:rPr>
        <w:t>A. [Switch-Ethernet0/1] port link-type trunk</w:t>
      </w:r>
    </w:p>
    <w:p w14:paraId="4DFCDE0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B. [Switch] port link-type trunk</w:t>
      </w:r>
    </w:p>
    <w:p w14:paraId="78DDF31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[Switch] port link-type access</w:t>
      </w:r>
    </w:p>
    <w:p w14:paraId="75C325DF"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D. [Switch-Ethernet0/1] port trunk pvid 10</w:t>
      </w:r>
    </w:p>
    <w:p w14:paraId="5A90D385"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要想允许多个VLAN 通过，这个接口只能配置为trunk类型和hybrid类型两种，且必须在接口视图下面配置，因此选 A。</w:t>
      </w:r>
    </w:p>
    <w:p w14:paraId="010F8AB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C49F39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7523D">
        <w:rPr>
          <w:rFonts w:ascii="宋体" w:hAnsi="宋体" w:cs="仿宋_GB2312" w:hint="eastAsia"/>
          <w:bCs/>
          <w:color w:val="FF0000"/>
          <w:kern w:val="0"/>
          <w:szCs w:val="21"/>
        </w:rPr>
        <w:t>153.</w:t>
      </w:r>
      <w:r w:rsidRPr="00553C16">
        <w:rPr>
          <w:rFonts w:ascii="宋体" w:hAnsi="宋体" w:cs="仿宋_GB2312" w:hint="eastAsia"/>
          <w:bCs/>
          <w:kern w:val="0"/>
          <w:szCs w:val="21"/>
        </w:rPr>
        <w:t xml:space="preserve"> 如果以太网交换机中某个运行STP 的端口不接收或转发数据，接收但不发送BPDU，不进行地址学习，那么该端口应该处于__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____状态。</w:t>
      </w:r>
    </w:p>
    <w:p w14:paraId="4C13930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EC09FA">
        <w:rPr>
          <w:rFonts w:ascii="宋体" w:hAnsi="宋体" w:cs="仿宋_GB2312" w:hint="eastAsia"/>
          <w:bCs/>
          <w:color w:val="FF0000"/>
          <w:kern w:val="0"/>
          <w:szCs w:val="21"/>
        </w:rPr>
        <w:t>A. Blocking</w:t>
      </w:r>
      <w:r w:rsidRPr="00EC09FA">
        <w:rPr>
          <w:rFonts w:ascii="宋体" w:hAnsi="宋体" w:cs="仿宋_GB2312" w:hint="eastAsia"/>
          <w:bCs/>
          <w:color w:val="FF0000"/>
          <w:kern w:val="0"/>
          <w:szCs w:val="21"/>
        </w:rPr>
        <w:tab/>
      </w:r>
      <w:r w:rsidRPr="00553C16">
        <w:rPr>
          <w:rFonts w:ascii="宋体" w:hAnsi="宋体" w:cs="仿宋_GB2312" w:hint="eastAsia"/>
          <w:bCs/>
          <w:kern w:val="0"/>
          <w:szCs w:val="21"/>
        </w:rPr>
        <w:tab/>
        <w:t>B. Listening</w:t>
      </w:r>
      <w:r w:rsidRPr="00553C16">
        <w:rPr>
          <w:rFonts w:ascii="宋体" w:hAnsi="宋体" w:cs="仿宋_GB2312" w:hint="eastAsia"/>
          <w:bCs/>
          <w:kern w:val="0"/>
          <w:szCs w:val="21"/>
        </w:rPr>
        <w:tab/>
      </w:r>
      <w:r w:rsidRPr="00553C16">
        <w:rPr>
          <w:rFonts w:ascii="宋体" w:hAnsi="宋体" w:cs="仿宋_GB2312" w:hint="eastAsia"/>
          <w:bCs/>
          <w:kern w:val="0"/>
          <w:szCs w:val="21"/>
        </w:rPr>
        <w:tab/>
        <w:t>C. Learning</w:t>
      </w:r>
      <w:r w:rsidRPr="00553C16">
        <w:rPr>
          <w:rFonts w:ascii="宋体" w:hAnsi="宋体" w:cs="仿宋_GB2312" w:hint="eastAsia"/>
          <w:bCs/>
          <w:kern w:val="0"/>
          <w:szCs w:val="21"/>
        </w:rPr>
        <w:tab/>
      </w:r>
      <w:r w:rsidRPr="00553C16">
        <w:rPr>
          <w:rFonts w:ascii="宋体" w:hAnsi="宋体" w:cs="仿宋_GB2312" w:hint="eastAsia"/>
          <w:bCs/>
          <w:kern w:val="0"/>
          <w:szCs w:val="21"/>
        </w:rPr>
        <w:tab/>
      </w:r>
    </w:p>
    <w:p w14:paraId="25FCFD77"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 Waiting</w:t>
      </w:r>
      <w:r w:rsidRPr="00553C16">
        <w:rPr>
          <w:rFonts w:ascii="宋体" w:hAnsi="宋体" w:cs="仿宋_GB2312" w:hint="eastAsia"/>
          <w:bCs/>
          <w:kern w:val="0"/>
          <w:szCs w:val="21"/>
        </w:rPr>
        <w:tab/>
      </w:r>
      <w:r w:rsidRPr="00553C16">
        <w:rPr>
          <w:rFonts w:ascii="宋体" w:hAnsi="宋体" w:cs="仿宋_GB2312" w:hint="eastAsia"/>
          <w:bCs/>
          <w:kern w:val="0"/>
          <w:szCs w:val="21"/>
        </w:rPr>
        <w:tab/>
        <w:t>F. Disable          D. Forwarding</w:t>
      </w:r>
    </w:p>
    <w:p w14:paraId="75948A5B"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运行了STP的端口不收发数据，收但不发送BPDU，且不进行地址学习，在这种情况下，此接口只能存在于blocking状态，因此选 A。</w:t>
      </w:r>
    </w:p>
    <w:p w14:paraId="5E8CB3E0" w14:textId="77777777" w:rsidR="005317CB" w:rsidRDefault="005317CB" w:rsidP="005317CB">
      <w:pPr>
        <w:autoSpaceDE w:val="0"/>
        <w:autoSpaceDN w:val="0"/>
        <w:adjustRightInd w:val="0"/>
        <w:jc w:val="left"/>
        <w:rPr>
          <w:rFonts w:ascii="宋体" w:hAnsi="宋体" w:cs="仿宋_GB2312" w:hint="eastAsia"/>
          <w:bCs/>
          <w:kern w:val="0"/>
          <w:szCs w:val="21"/>
        </w:rPr>
      </w:pPr>
    </w:p>
    <w:p w14:paraId="56DD8B17" w14:textId="77777777" w:rsidR="005317CB" w:rsidRPr="00086A3E" w:rsidRDefault="005317CB" w:rsidP="005317CB">
      <w:pPr>
        <w:autoSpaceDE w:val="0"/>
        <w:autoSpaceDN w:val="0"/>
        <w:adjustRightInd w:val="0"/>
        <w:jc w:val="left"/>
        <w:rPr>
          <w:rFonts w:ascii="宋体" w:hAnsi="宋体" w:cs="仿宋_GB2312" w:hint="eastAsia"/>
          <w:bCs/>
          <w:color w:val="FF0000"/>
          <w:kern w:val="0"/>
          <w:szCs w:val="21"/>
        </w:rPr>
      </w:pPr>
      <w:r w:rsidRPr="00086A3E">
        <w:rPr>
          <w:rFonts w:ascii="宋体" w:hAnsi="宋体" w:cs="仿宋_GB2312" w:hint="eastAsia"/>
          <w:bCs/>
          <w:color w:val="FF0000"/>
          <w:kern w:val="0"/>
          <w:szCs w:val="21"/>
        </w:rPr>
        <w:t>* blocking 不收发数据，不学习地址(桥MAC)，只收不发BPDU；</w:t>
      </w:r>
    </w:p>
    <w:p w14:paraId="0C2DCEB8" w14:textId="77777777" w:rsidR="005317CB" w:rsidRPr="00086A3E" w:rsidRDefault="005317CB" w:rsidP="005317CB">
      <w:pPr>
        <w:autoSpaceDE w:val="0"/>
        <w:autoSpaceDN w:val="0"/>
        <w:adjustRightInd w:val="0"/>
        <w:jc w:val="left"/>
        <w:rPr>
          <w:rFonts w:ascii="宋体" w:hAnsi="宋体" w:cs="仿宋_GB2312" w:hint="eastAsia"/>
          <w:bCs/>
          <w:color w:val="FF0000"/>
          <w:kern w:val="0"/>
          <w:szCs w:val="21"/>
        </w:rPr>
      </w:pPr>
      <w:r w:rsidRPr="00086A3E">
        <w:rPr>
          <w:rFonts w:ascii="宋体" w:hAnsi="宋体" w:cs="仿宋_GB2312" w:hint="eastAsia"/>
          <w:bCs/>
          <w:color w:val="FF0000"/>
          <w:kern w:val="0"/>
          <w:szCs w:val="21"/>
        </w:rPr>
        <w:t>* listening 不收发数据，不学习地址(桥MAC)，收发BPDU；</w:t>
      </w:r>
    </w:p>
    <w:p w14:paraId="546028C2" w14:textId="77777777" w:rsidR="005317CB" w:rsidRPr="00086A3E" w:rsidRDefault="005317CB" w:rsidP="005317CB">
      <w:pPr>
        <w:autoSpaceDE w:val="0"/>
        <w:autoSpaceDN w:val="0"/>
        <w:adjustRightInd w:val="0"/>
        <w:jc w:val="left"/>
        <w:rPr>
          <w:rFonts w:ascii="宋体" w:hAnsi="宋体" w:cs="仿宋_GB2312" w:hint="eastAsia"/>
          <w:bCs/>
          <w:color w:val="FF0000"/>
          <w:kern w:val="0"/>
          <w:szCs w:val="21"/>
        </w:rPr>
      </w:pPr>
      <w:r w:rsidRPr="00086A3E">
        <w:rPr>
          <w:rFonts w:ascii="宋体" w:hAnsi="宋体" w:cs="仿宋_GB2312" w:hint="eastAsia"/>
          <w:bCs/>
          <w:color w:val="FF0000"/>
          <w:kern w:val="0"/>
          <w:szCs w:val="21"/>
        </w:rPr>
        <w:t>* learning 不收发数据，学习地址(桥MAC)，收发BPDU；</w:t>
      </w:r>
    </w:p>
    <w:p w14:paraId="080871FF" w14:textId="77777777" w:rsidR="005317CB" w:rsidRPr="00086A3E" w:rsidRDefault="005317CB" w:rsidP="005317CB">
      <w:pPr>
        <w:autoSpaceDE w:val="0"/>
        <w:autoSpaceDN w:val="0"/>
        <w:adjustRightInd w:val="0"/>
        <w:jc w:val="left"/>
        <w:rPr>
          <w:rFonts w:ascii="宋体" w:hAnsi="宋体" w:cs="仿宋_GB2312" w:hint="eastAsia"/>
          <w:bCs/>
          <w:color w:val="FF0000"/>
          <w:kern w:val="0"/>
          <w:szCs w:val="21"/>
        </w:rPr>
      </w:pPr>
      <w:r w:rsidRPr="00086A3E">
        <w:rPr>
          <w:rFonts w:ascii="宋体" w:hAnsi="宋体" w:cs="仿宋_GB2312" w:hint="eastAsia"/>
          <w:bCs/>
          <w:color w:val="FF0000"/>
          <w:kern w:val="0"/>
          <w:szCs w:val="21"/>
        </w:rPr>
        <w:t>* forwarding 收发数据，学习地址(桥MAC)，收发BPDU；</w:t>
      </w:r>
    </w:p>
    <w:p w14:paraId="4709FD1B" w14:textId="77777777" w:rsidR="005317CB" w:rsidRPr="00086A3E" w:rsidRDefault="005317CB" w:rsidP="005317CB">
      <w:pPr>
        <w:autoSpaceDE w:val="0"/>
        <w:autoSpaceDN w:val="0"/>
        <w:adjustRightInd w:val="0"/>
        <w:jc w:val="left"/>
        <w:rPr>
          <w:rFonts w:ascii="宋体" w:hAnsi="宋体" w:cs="仿宋_GB2312" w:hint="eastAsia"/>
          <w:b/>
          <w:bCs/>
          <w:color w:val="FF0000"/>
          <w:kern w:val="0"/>
          <w:szCs w:val="21"/>
        </w:rPr>
      </w:pPr>
      <w:r w:rsidRPr="00086A3E">
        <w:rPr>
          <w:rFonts w:ascii="宋体" w:hAnsi="宋体" w:cs="仿宋_GB2312" w:hint="eastAsia"/>
          <w:bCs/>
          <w:color w:val="FF0000"/>
          <w:kern w:val="0"/>
          <w:szCs w:val="21"/>
        </w:rPr>
        <w:t>* disable 不收发数据，不学习地址，不收发BPDU；</w:t>
      </w:r>
    </w:p>
    <w:p w14:paraId="653FDAD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DBC12E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C7200B">
        <w:rPr>
          <w:rFonts w:ascii="宋体" w:hAnsi="宋体" w:cs="仿宋_GB2312" w:hint="eastAsia"/>
          <w:bCs/>
          <w:color w:val="FF0000"/>
          <w:kern w:val="0"/>
          <w:szCs w:val="21"/>
        </w:rPr>
        <w:t>!!!</w:t>
      </w:r>
      <w:r w:rsidRPr="00553C16">
        <w:rPr>
          <w:rFonts w:ascii="宋体" w:hAnsi="宋体" w:cs="仿宋_GB2312" w:hint="eastAsia"/>
          <w:bCs/>
          <w:kern w:val="0"/>
          <w:szCs w:val="21"/>
        </w:rPr>
        <w:t>154. 如果以太网交换机中某个运行STP 的端口不接收或转发数据，接收、处理并发送BPDU，进行地址学习，那么该端口应该处于___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___状态。</w:t>
      </w:r>
    </w:p>
    <w:p w14:paraId="132DC764" w14:textId="77777777" w:rsidR="005317CB" w:rsidRPr="00EC09FA"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Blocking</w:t>
      </w:r>
      <w:r w:rsidRPr="00553C16">
        <w:rPr>
          <w:rFonts w:ascii="宋体" w:hAnsi="宋体" w:cs="仿宋_GB2312" w:hint="eastAsia"/>
          <w:bCs/>
          <w:kern w:val="0"/>
          <w:szCs w:val="21"/>
        </w:rPr>
        <w:tab/>
      </w:r>
      <w:r w:rsidRPr="00553C16">
        <w:rPr>
          <w:rFonts w:ascii="宋体" w:hAnsi="宋体" w:cs="仿宋_GB2312" w:hint="eastAsia"/>
          <w:bCs/>
          <w:kern w:val="0"/>
          <w:szCs w:val="21"/>
        </w:rPr>
        <w:tab/>
        <w:t>B. Listening</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EC09FA">
        <w:rPr>
          <w:rFonts w:ascii="宋体" w:hAnsi="宋体" w:cs="仿宋_GB2312" w:hint="eastAsia"/>
          <w:bCs/>
          <w:color w:val="FF0000"/>
          <w:kern w:val="0"/>
          <w:szCs w:val="21"/>
        </w:rPr>
        <w:t>C. Learning</w:t>
      </w:r>
    </w:p>
    <w:p w14:paraId="5E4705E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 Waiting</w:t>
      </w:r>
      <w:r w:rsidRPr="00553C16">
        <w:rPr>
          <w:rFonts w:ascii="宋体" w:hAnsi="宋体" w:cs="仿宋_GB2312" w:hint="eastAsia"/>
          <w:bCs/>
          <w:kern w:val="0"/>
          <w:szCs w:val="21"/>
        </w:rPr>
        <w:tab/>
      </w:r>
      <w:r w:rsidRPr="00553C16">
        <w:rPr>
          <w:rFonts w:ascii="宋体" w:hAnsi="宋体" w:cs="仿宋_GB2312" w:hint="eastAsia"/>
          <w:bCs/>
          <w:kern w:val="0"/>
          <w:szCs w:val="21"/>
        </w:rPr>
        <w:tab/>
        <w:t>F. Disable          D. Forwarding</w:t>
      </w:r>
    </w:p>
    <w:p w14:paraId="65B9EF5E"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STP端口处于不收发数据，收发BPDU，进行地址学习，此接口处于learning状态。</w:t>
      </w:r>
    </w:p>
    <w:p w14:paraId="2920C670"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69696FA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155. 如果以太网交换机中某个运行STP 的端口接收并转发数据，接收、处理并发送BPDU，进行地址学习，那么该端口应该处于__</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rPr>
        <w:t>___状态。</w:t>
      </w:r>
    </w:p>
    <w:p w14:paraId="0CEC757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Blocking</w:t>
      </w:r>
      <w:r w:rsidRPr="00553C16">
        <w:rPr>
          <w:rFonts w:ascii="宋体" w:hAnsi="宋体" w:cs="仿宋_GB2312" w:hint="eastAsia"/>
          <w:bCs/>
          <w:kern w:val="0"/>
          <w:szCs w:val="21"/>
        </w:rPr>
        <w:tab/>
      </w:r>
      <w:r w:rsidRPr="00553C16">
        <w:rPr>
          <w:rFonts w:ascii="宋体" w:hAnsi="宋体" w:cs="仿宋_GB2312" w:hint="eastAsia"/>
          <w:bCs/>
          <w:kern w:val="0"/>
          <w:szCs w:val="21"/>
        </w:rPr>
        <w:tab/>
        <w:t>B. Listening</w:t>
      </w:r>
      <w:r w:rsidRPr="00553C16">
        <w:rPr>
          <w:rFonts w:ascii="宋体" w:hAnsi="宋体" w:cs="仿宋_GB2312" w:hint="eastAsia"/>
          <w:bCs/>
          <w:kern w:val="0"/>
          <w:szCs w:val="21"/>
        </w:rPr>
        <w:tab/>
      </w:r>
      <w:r w:rsidRPr="00553C16">
        <w:rPr>
          <w:rFonts w:ascii="宋体" w:hAnsi="宋体" w:cs="仿宋_GB2312" w:hint="eastAsia"/>
          <w:bCs/>
          <w:kern w:val="0"/>
          <w:szCs w:val="21"/>
        </w:rPr>
        <w:tab/>
        <w:t>C. Learning</w:t>
      </w:r>
      <w:r w:rsidRPr="00553C16">
        <w:rPr>
          <w:rFonts w:ascii="宋体" w:hAnsi="宋体" w:cs="仿宋_GB2312" w:hint="eastAsia"/>
          <w:bCs/>
          <w:kern w:val="0"/>
          <w:szCs w:val="21"/>
        </w:rPr>
        <w:tab/>
      </w:r>
      <w:r w:rsidRPr="00553C16">
        <w:rPr>
          <w:rFonts w:ascii="宋体" w:hAnsi="宋体" w:cs="仿宋_GB2312" w:hint="eastAsia"/>
          <w:bCs/>
          <w:kern w:val="0"/>
          <w:szCs w:val="21"/>
        </w:rPr>
        <w:tab/>
      </w:r>
    </w:p>
    <w:p w14:paraId="66641BDE" w14:textId="77777777" w:rsidR="005317CB" w:rsidRPr="00EC09FA"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E. Waiting</w:t>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F. Disable         </w:t>
      </w:r>
      <w:r w:rsidRPr="00EC09FA">
        <w:rPr>
          <w:rFonts w:ascii="宋体" w:hAnsi="宋体" w:cs="仿宋_GB2312" w:hint="eastAsia"/>
          <w:bCs/>
          <w:color w:val="FF0000"/>
          <w:kern w:val="0"/>
          <w:szCs w:val="21"/>
        </w:rPr>
        <w:t xml:space="preserve"> D. Forwarding</w:t>
      </w:r>
    </w:p>
    <w:p w14:paraId="298DFD39"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运行STP的端口处于收发数据，收发BPDU，进行地址学习时，此接口处于forwarding状</w:t>
      </w:r>
      <w:r w:rsidRPr="00553C16">
        <w:rPr>
          <w:rFonts w:ascii="宋体" w:hAnsi="宋体" w:cs="仿宋_GB2312" w:hint="eastAsia"/>
          <w:bCs/>
          <w:color w:val="0000FF"/>
          <w:kern w:val="0"/>
          <w:szCs w:val="21"/>
        </w:rPr>
        <w:lastRenderedPageBreak/>
        <w:t>态。</w:t>
      </w:r>
    </w:p>
    <w:p w14:paraId="47384AE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59F2A0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156. 在下面列出的STP 端口状态中，哪些属于不稳定的中间状态？</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BC</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。（选择一项或多项）</w:t>
      </w:r>
    </w:p>
    <w:p w14:paraId="561D519F"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Blocking</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EC09FA">
        <w:rPr>
          <w:rFonts w:ascii="宋体" w:hAnsi="宋体" w:cs="仿宋_GB2312" w:hint="eastAsia"/>
          <w:bCs/>
          <w:color w:val="FF0000"/>
          <w:kern w:val="0"/>
          <w:szCs w:val="21"/>
        </w:rPr>
        <w:t>B. Listening</w:t>
      </w:r>
      <w:r w:rsidRPr="00EC09FA">
        <w:rPr>
          <w:rFonts w:ascii="宋体" w:hAnsi="宋体" w:cs="仿宋_GB2312" w:hint="eastAsia"/>
          <w:bCs/>
          <w:color w:val="FF0000"/>
          <w:kern w:val="0"/>
          <w:szCs w:val="21"/>
        </w:rPr>
        <w:tab/>
      </w:r>
      <w:r w:rsidRPr="00EC09FA">
        <w:rPr>
          <w:rFonts w:ascii="宋体" w:hAnsi="宋体" w:cs="仿宋_GB2312" w:hint="eastAsia"/>
          <w:bCs/>
          <w:color w:val="FF0000"/>
          <w:kern w:val="0"/>
          <w:szCs w:val="21"/>
        </w:rPr>
        <w:tab/>
        <w:t>C. Learning</w:t>
      </w:r>
      <w:r w:rsidRPr="00553C16">
        <w:rPr>
          <w:rFonts w:ascii="宋体" w:hAnsi="宋体" w:cs="仿宋_GB2312" w:hint="eastAsia"/>
          <w:bCs/>
          <w:kern w:val="0"/>
          <w:szCs w:val="21"/>
        </w:rPr>
        <w:tab/>
      </w:r>
      <w:r w:rsidRPr="00553C16">
        <w:rPr>
          <w:rFonts w:ascii="宋体" w:hAnsi="宋体" w:cs="仿宋_GB2312" w:hint="eastAsia"/>
          <w:bCs/>
          <w:kern w:val="0"/>
          <w:szCs w:val="21"/>
        </w:rPr>
        <w:tab/>
        <w:t>D. Forwarding</w:t>
      </w:r>
      <w:r w:rsidRPr="00553C16">
        <w:rPr>
          <w:rFonts w:ascii="宋体" w:hAnsi="宋体" w:cs="仿宋_GB2312" w:hint="eastAsia"/>
          <w:bCs/>
          <w:kern w:val="0"/>
          <w:szCs w:val="21"/>
        </w:rPr>
        <w:tab/>
        <w:t>E. Disabled</w:t>
      </w:r>
    </w:p>
    <w:p w14:paraId="3DD1283D"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当运行了STP端口处于</w:t>
      </w:r>
      <w:r w:rsidRPr="00D3222E">
        <w:rPr>
          <w:rFonts w:ascii="宋体" w:hAnsi="宋体" w:cs="仿宋_GB2312" w:hint="eastAsia"/>
          <w:bCs/>
          <w:color w:val="FF0000"/>
          <w:kern w:val="0"/>
          <w:szCs w:val="21"/>
        </w:rPr>
        <w:t>不稳定的状态只有两个：listening、learning状态</w:t>
      </w:r>
      <w:r w:rsidRPr="00553C16">
        <w:rPr>
          <w:rFonts w:ascii="宋体" w:hAnsi="宋体" w:cs="仿宋_GB2312" w:hint="eastAsia"/>
          <w:bCs/>
          <w:color w:val="0000FF"/>
          <w:kern w:val="0"/>
          <w:szCs w:val="21"/>
        </w:rPr>
        <w:t>。因为blocking是被阻塞掉了。故选BC。</w:t>
      </w:r>
    </w:p>
    <w:p w14:paraId="1C018015"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09B69E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7523D">
        <w:rPr>
          <w:rFonts w:ascii="宋体" w:hAnsi="宋体" w:cs="仿宋_GB2312" w:hint="eastAsia"/>
          <w:bCs/>
          <w:color w:val="FF0000"/>
          <w:kern w:val="0"/>
          <w:szCs w:val="21"/>
        </w:rPr>
        <w:t xml:space="preserve">！！！157. </w:t>
      </w:r>
      <w:r w:rsidRPr="00553C16">
        <w:rPr>
          <w:rFonts w:ascii="宋体" w:hAnsi="宋体" w:cs="仿宋_GB2312" w:hint="eastAsia"/>
          <w:bCs/>
          <w:kern w:val="0"/>
          <w:szCs w:val="21"/>
        </w:rPr>
        <w:t>关于STP 协议说法正确的是__</w:t>
      </w:r>
      <w:r w:rsidRPr="00553C16">
        <w:rPr>
          <w:rFonts w:ascii="宋体" w:hAnsi="宋体" w:cs="仿宋_GB2312" w:hint="eastAsia"/>
          <w:b/>
          <w:bCs/>
          <w:color w:val="FF0000"/>
          <w:kern w:val="0"/>
          <w:sz w:val="24"/>
          <w:szCs w:val="24"/>
          <w:u w:val="single"/>
        </w:rPr>
        <w:t>ABD</w:t>
      </w:r>
      <w:r w:rsidRPr="00553C16">
        <w:rPr>
          <w:rFonts w:ascii="宋体" w:hAnsi="宋体" w:cs="仿宋_GB2312" w:hint="eastAsia"/>
          <w:bCs/>
          <w:kern w:val="0"/>
          <w:szCs w:val="21"/>
        </w:rPr>
        <w:t>____。（选择一项或多项）</w:t>
      </w:r>
    </w:p>
    <w:p w14:paraId="653A1582" w14:textId="77777777" w:rsidR="005317CB" w:rsidRPr="00EC09FA"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EC09FA">
        <w:rPr>
          <w:rFonts w:ascii="宋体" w:hAnsi="宋体" w:cs="仿宋_GB2312" w:hint="eastAsia"/>
          <w:bCs/>
          <w:color w:val="FF0000"/>
          <w:kern w:val="0"/>
          <w:szCs w:val="21"/>
        </w:rPr>
        <w:t>A. BridgeID 值由网桥的优先级和网桥的MAC 地址组合而成。前面是优先级，后面是MAC 地址。</w:t>
      </w:r>
    </w:p>
    <w:p w14:paraId="00581996" w14:textId="77777777" w:rsidR="005317CB" w:rsidRPr="00EC09FA" w:rsidRDefault="005317CB" w:rsidP="005317CB">
      <w:pPr>
        <w:autoSpaceDE w:val="0"/>
        <w:autoSpaceDN w:val="0"/>
        <w:adjustRightInd w:val="0"/>
        <w:jc w:val="left"/>
        <w:rPr>
          <w:rFonts w:ascii="宋体" w:hAnsi="宋体" w:cs="仿宋_GB2312" w:hint="eastAsia"/>
          <w:bCs/>
          <w:color w:val="FF0000"/>
          <w:kern w:val="0"/>
          <w:szCs w:val="21"/>
        </w:rPr>
      </w:pPr>
      <w:r w:rsidRPr="00EC09FA">
        <w:rPr>
          <w:rFonts w:ascii="宋体" w:hAnsi="宋体" w:cs="仿宋_GB2312" w:hint="eastAsia"/>
          <w:bCs/>
          <w:color w:val="FF0000"/>
          <w:kern w:val="0"/>
          <w:szCs w:val="21"/>
        </w:rPr>
        <w:t>B. H3C 以太网交换机的默认优先级值是32768   【2的15次方】</w:t>
      </w:r>
    </w:p>
    <w:p w14:paraId="4EDA4A03" w14:textId="77777777" w:rsidR="005317CB" w:rsidRPr="00EC09FA" w:rsidRDefault="005317CB" w:rsidP="005317CB">
      <w:pPr>
        <w:autoSpaceDE w:val="0"/>
        <w:autoSpaceDN w:val="0"/>
        <w:adjustRightInd w:val="0"/>
        <w:jc w:val="left"/>
        <w:rPr>
          <w:rFonts w:ascii="宋体" w:hAnsi="宋体" w:cs="仿宋_GB2312" w:hint="eastAsia"/>
          <w:bCs/>
          <w:color w:val="7030A0"/>
          <w:kern w:val="0"/>
          <w:szCs w:val="21"/>
        </w:rPr>
      </w:pPr>
      <w:r w:rsidRPr="00553C16">
        <w:rPr>
          <w:rFonts w:ascii="宋体" w:hAnsi="宋体" w:cs="仿宋_GB2312" w:hint="eastAsia"/>
          <w:bCs/>
          <w:kern w:val="0"/>
          <w:szCs w:val="21"/>
        </w:rPr>
        <w:t>C. 优先级值越小优先级越低</w:t>
      </w:r>
      <w:r>
        <w:rPr>
          <w:rFonts w:ascii="宋体" w:hAnsi="宋体" w:cs="仿宋_GB2312" w:hint="eastAsia"/>
          <w:bCs/>
          <w:kern w:val="0"/>
          <w:szCs w:val="21"/>
        </w:rPr>
        <w:t xml:space="preserve">   </w:t>
      </w:r>
      <w:r w:rsidRPr="00EC09FA">
        <w:rPr>
          <w:rFonts w:ascii="宋体" w:hAnsi="宋体" w:cs="仿宋_GB2312" w:hint="eastAsia"/>
          <w:bCs/>
          <w:color w:val="7030A0"/>
          <w:kern w:val="0"/>
          <w:szCs w:val="21"/>
        </w:rPr>
        <w:t>优先级值越小优先级越高</w:t>
      </w:r>
    </w:p>
    <w:p w14:paraId="2756299D" w14:textId="77777777" w:rsidR="005317CB" w:rsidRPr="00EC09FA" w:rsidRDefault="005317CB" w:rsidP="005317CB">
      <w:pPr>
        <w:autoSpaceDE w:val="0"/>
        <w:autoSpaceDN w:val="0"/>
        <w:adjustRightInd w:val="0"/>
        <w:jc w:val="left"/>
        <w:rPr>
          <w:rFonts w:ascii="宋体" w:hAnsi="宋体" w:cs="仿宋_GB2312" w:hint="eastAsia"/>
          <w:bCs/>
          <w:color w:val="FF0000"/>
          <w:kern w:val="0"/>
          <w:szCs w:val="21"/>
        </w:rPr>
      </w:pPr>
      <w:r w:rsidRPr="00EC09FA">
        <w:rPr>
          <w:rFonts w:ascii="宋体" w:hAnsi="宋体" w:cs="仿宋_GB2312" w:hint="eastAsia"/>
          <w:bCs/>
          <w:color w:val="FF0000"/>
          <w:kern w:val="0"/>
          <w:szCs w:val="21"/>
        </w:rPr>
        <w:t>D. 优先级相同时，MAC地址越小优先级越高</w:t>
      </w:r>
    </w:p>
    <w:p w14:paraId="2F8729B4" w14:textId="77777777" w:rsidR="005317CB" w:rsidRPr="00FC739F" w:rsidRDefault="005317CB" w:rsidP="005317CB">
      <w:pPr>
        <w:autoSpaceDE w:val="0"/>
        <w:autoSpaceDN w:val="0"/>
        <w:adjustRightInd w:val="0"/>
        <w:jc w:val="left"/>
        <w:rPr>
          <w:rFonts w:ascii="宋体" w:hAnsi="宋体" w:cs="仿宋_GB2312" w:hint="eastAsia"/>
          <w:bCs/>
          <w:color w:val="7030A0"/>
          <w:kern w:val="0"/>
          <w:szCs w:val="21"/>
        </w:rPr>
      </w:pPr>
      <w:r w:rsidRPr="00553C16">
        <w:rPr>
          <w:rFonts w:ascii="宋体" w:hAnsi="宋体" w:cs="仿宋_GB2312" w:hint="eastAsia"/>
          <w:bCs/>
          <w:kern w:val="0"/>
          <w:szCs w:val="21"/>
        </w:rPr>
        <w:t>E. BridgeID 值大的将被选为根桥</w:t>
      </w:r>
      <w:r>
        <w:rPr>
          <w:rFonts w:ascii="宋体" w:hAnsi="宋体" w:cs="仿宋_GB2312" w:hint="eastAsia"/>
          <w:bCs/>
          <w:kern w:val="0"/>
          <w:szCs w:val="21"/>
        </w:rPr>
        <w:t xml:space="preserve">  </w:t>
      </w:r>
      <w:r w:rsidRPr="00D3222E">
        <w:rPr>
          <w:rFonts w:ascii="宋体" w:hAnsi="宋体" w:cs="仿宋_GB2312" w:hint="eastAsia"/>
          <w:bCs/>
          <w:color w:val="FF0000"/>
          <w:kern w:val="0"/>
          <w:szCs w:val="21"/>
        </w:rPr>
        <w:t xml:space="preserve"> </w:t>
      </w:r>
      <w:r w:rsidRPr="00D3222E">
        <w:rPr>
          <w:rFonts w:ascii="宋体" w:hAnsi="宋体" w:cs="仿宋_GB2312"/>
          <w:bCs/>
          <w:color w:val="FF0000"/>
          <w:kern w:val="0"/>
          <w:szCs w:val="21"/>
        </w:rPr>
        <w:t>网桥ID</w:t>
      </w:r>
      <w:r w:rsidRPr="00FC739F">
        <w:rPr>
          <w:rFonts w:ascii="宋体" w:hAnsi="宋体" w:cs="仿宋_GB2312"/>
          <w:bCs/>
          <w:color w:val="7030A0"/>
          <w:kern w:val="0"/>
          <w:szCs w:val="21"/>
        </w:rPr>
        <w:t>是唯一的，交换机之间选择BID值</w:t>
      </w:r>
      <w:r w:rsidRPr="009318F9">
        <w:rPr>
          <w:rFonts w:ascii="宋体" w:hAnsi="宋体" w:cs="仿宋_GB2312"/>
          <w:bCs/>
          <w:color w:val="FF0000"/>
          <w:kern w:val="0"/>
          <w:szCs w:val="21"/>
        </w:rPr>
        <w:t>最小</w:t>
      </w:r>
      <w:r w:rsidRPr="00FC739F">
        <w:rPr>
          <w:rFonts w:ascii="宋体" w:hAnsi="宋体" w:cs="仿宋_GB2312"/>
          <w:bCs/>
          <w:color w:val="7030A0"/>
          <w:kern w:val="0"/>
          <w:szCs w:val="21"/>
        </w:rPr>
        <w:t>的交换机作为网络中的根网桥</w:t>
      </w:r>
    </w:p>
    <w:p w14:paraId="6F57A4AC"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C和D的说法是说反了，</w:t>
      </w:r>
      <w:r w:rsidRPr="00D3222E">
        <w:rPr>
          <w:rFonts w:ascii="宋体" w:hAnsi="宋体" w:cs="仿宋_GB2312" w:hint="eastAsia"/>
          <w:bCs/>
          <w:color w:val="FF0000"/>
          <w:kern w:val="0"/>
          <w:szCs w:val="21"/>
        </w:rPr>
        <w:t>在STP中值越小，优先级越高</w:t>
      </w:r>
      <w:r w:rsidRPr="00553C16">
        <w:rPr>
          <w:rFonts w:ascii="宋体" w:hAnsi="宋体" w:cs="仿宋_GB2312" w:hint="eastAsia"/>
          <w:bCs/>
          <w:color w:val="0000FF"/>
          <w:kern w:val="0"/>
          <w:szCs w:val="21"/>
        </w:rPr>
        <w:t>。故选 ABD。</w:t>
      </w:r>
    </w:p>
    <w:p w14:paraId="105542DD"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31F2CCD0"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158. 关于STP 协议说法正确的是__</w:t>
      </w:r>
      <w:r w:rsidRPr="00553C16">
        <w:rPr>
          <w:rFonts w:ascii="宋体" w:hAnsi="宋体" w:cs="仿宋_GB2312" w:hint="eastAsia"/>
          <w:b/>
          <w:bCs/>
          <w:color w:val="FF0000"/>
          <w:kern w:val="0"/>
          <w:sz w:val="24"/>
          <w:szCs w:val="24"/>
          <w:u w:val="single"/>
        </w:rPr>
        <w:t>BCE</w:t>
      </w:r>
      <w:r w:rsidRPr="00553C16">
        <w:rPr>
          <w:rFonts w:ascii="宋体" w:hAnsi="宋体" w:cs="仿宋_GB2312" w:hint="eastAsia"/>
          <w:bCs/>
          <w:kern w:val="0"/>
          <w:szCs w:val="21"/>
        </w:rPr>
        <w:t>____。（选择一项或多项）</w:t>
      </w:r>
    </w:p>
    <w:p w14:paraId="4AA807B3" w14:textId="77777777" w:rsidR="005317CB" w:rsidRDefault="005317CB" w:rsidP="005317CB">
      <w:pPr>
        <w:autoSpaceDE w:val="0"/>
        <w:autoSpaceDN w:val="0"/>
        <w:adjustRightInd w:val="0"/>
        <w:ind w:left="210" w:hangingChars="100" w:hanging="210"/>
        <w:jc w:val="left"/>
        <w:rPr>
          <w:rFonts w:ascii="宋体" w:hAnsi="宋体" w:cs="仿宋_GB2312" w:hint="eastAsia"/>
          <w:bCs/>
          <w:kern w:val="0"/>
          <w:szCs w:val="21"/>
        </w:rPr>
      </w:pPr>
      <w:r w:rsidRPr="00553C16">
        <w:rPr>
          <w:rFonts w:ascii="宋体" w:hAnsi="宋体" w:cs="仿宋_GB2312" w:hint="eastAsia"/>
          <w:bCs/>
          <w:kern w:val="0"/>
          <w:szCs w:val="21"/>
        </w:rPr>
        <w:t>A. BridgeID 值由网桥的优先级和网桥的MAC 地址组合而成。前面是MAC 地址，后面是优先级。</w:t>
      </w:r>
    </w:p>
    <w:p w14:paraId="2B3C4A73" w14:textId="77777777" w:rsidR="005317CB" w:rsidRPr="005409E8" w:rsidRDefault="005317CB" w:rsidP="005317CB">
      <w:pPr>
        <w:autoSpaceDE w:val="0"/>
        <w:autoSpaceDN w:val="0"/>
        <w:adjustRightInd w:val="0"/>
        <w:ind w:left="210" w:hangingChars="100" w:hanging="210"/>
        <w:jc w:val="left"/>
        <w:rPr>
          <w:rFonts w:ascii="宋体" w:hAnsi="宋体" w:cs="仿宋_GB2312" w:hint="eastAsia"/>
          <w:bCs/>
          <w:color w:val="7030A0"/>
          <w:kern w:val="0"/>
          <w:szCs w:val="21"/>
        </w:rPr>
      </w:pPr>
      <w:r w:rsidRPr="005409E8">
        <w:rPr>
          <w:rFonts w:ascii="宋体" w:hAnsi="宋体" w:cs="仿宋_GB2312" w:hint="eastAsia"/>
          <w:bCs/>
          <w:color w:val="7030A0"/>
          <w:kern w:val="0"/>
          <w:szCs w:val="21"/>
        </w:rPr>
        <w:t>前面是优先级，后面是Mac地址</w:t>
      </w:r>
    </w:p>
    <w:p w14:paraId="4300F13F" w14:textId="77777777" w:rsidR="005317CB" w:rsidRPr="005409E8" w:rsidRDefault="005317CB" w:rsidP="005317CB">
      <w:pPr>
        <w:autoSpaceDE w:val="0"/>
        <w:autoSpaceDN w:val="0"/>
        <w:adjustRightInd w:val="0"/>
        <w:jc w:val="left"/>
        <w:rPr>
          <w:rFonts w:ascii="宋体" w:hAnsi="宋体" w:cs="仿宋_GB2312" w:hint="eastAsia"/>
          <w:bCs/>
          <w:color w:val="FF0000"/>
          <w:kern w:val="0"/>
          <w:szCs w:val="21"/>
        </w:rPr>
      </w:pPr>
      <w:r w:rsidRPr="005409E8">
        <w:rPr>
          <w:rFonts w:ascii="宋体" w:hAnsi="宋体" w:cs="仿宋_GB2312" w:hint="eastAsia"/>
          <w:bCs/>
          <w:color w:val="FF0000"/>
          <w:kern w:val="0"/>
          <w:szCs w:val="21"/>
        </w:rPr>
        <w:t>B. H3C 以太网交换机的默认优先级值是32768    【2的15次方】</w:t>
      </w:r>
    </w:p>
    <w:p w14:paraId="1633E511" w14:textId="77777777" w:rsidR="005317CB" w:rsidRPr="005409E8" w:rsidRDefault="005317CB" w:rsidP="005317CB">
      <w:pPr>
        <w:autoSpaceDE w:val="0"/>
        <w:autoSpaceDN w:val="0"/>
        <w:adjustRightInd w:val="0"/>
        <w:jc w:val="left"/>
        <w:rPr>
          <w:rFonts w:ascii="宋体" w:hAnsi="宋体" w:cs="仿宋_GB2312" w:hint="eastAsia"/>
          <w:bCs/>
          <w:color w:val="FF0000"/>
          <w:kern w:val="0"/>
          <w:szCs w:val="21"/>
        </w:rPr>
      </w:pPr>
      <w:r w:rsidRPr="005409E8">
        <w:rPr>
          <w:rFonts w:ascii="宋体" w:hAnsi="宋体" w:cs="仿宋_GB2312" w:hint="eastAsia"/>
          <w:bCs/>
          <w:color w:val="FF0000"/>
          <w:kern w:val="0"/>
          <w:szCs w:val="21"/>
        </w:rPr>
        <w:t>C. 优先级值越大优先级越低</w:t>
      </w:r>
      <w:r>
        <w:rPr>
          <w:rFonts w:ascii="宋体" w:hAnsi="宋体" w:cs="仿宋_GB2312" w:hint="eastAsia"/>
          <w:bCs/>
          <w:color w:val="FF0000"/>
          <w:kern w:val="0"/>
          <w:szCs w:val="21"/>
        </w:rPr>
        <w:t xml:space="preserve">   </w:t>
      </w:r>
      <w:r w:rsidRPr="005409E8">
        <w:rPr>
          <w:rFonts w:ascii="宋体" w:hAnsi="宋体" w:cs="仿宋_GB2312" w:hint="eastAsia"/>
          <w:bCs/>
          <w:color w:val="FF0000"/>
          <w:kern w:val="0"/>
          <w:szCs w:val="21"/>
        </w:rPr>
        <w:t>【优先级值越小优先级越高】</w:t>
      </w:r>
    </w:p>
    <w:p w14:paraId="5FE7753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D. 优先级相同时，MAC 地址越大优先级越高</w:t>
      </w:r>
      <w:r>
        <w:rPr>
          <w:rFonts w:ascii="宋体" w:hAnsi="宋体" w:cs="仿宋_GB2312" w:hint="eastAsia"/>
          <w:bCs/>
          <w:kern w:val="0"/>
          <w:szCs w:val="21"/>
        </w:rPr>
        <w:t xml:space="preserve">    </w:t>
      </w:r>
      <w:r w:rsidRPr="005409E8">
        <w:rPr>
          <w:rFonts w:ascii="宋体" w:hAnsi="宋体" w:cs="仿宋_GB2312" w:hint="eastAsia"/>
          <w:bCs/>
          <w:color w:val="7030A0"/>
          <w:kern w:val="0"/>
          <w:szCs w:val="21"/>
        </w:rPr>
        <w:t>【优先级相同时，MAC地址越小优先级越高】</w:t>
      </w:r>
    </w:p>
    <w:p w14:paraId="4D88E073" w14:textId="77777777" w:rsidR="005317CB" w:rsidRPr="005409E8" w:rsidRDefault="005317CB" w:rsidP="005317CB">
      <w:pPr>
        <w:autoSpaceDE w:val="0"/>
        <w:autoSpaceDN w:val="0"/>
        <w:adjustRightInd w:val="0"/>
        <w:jc w:val="left"/>
        <w:rPr>
          <w:rFonts w:ascii="宋体" w:hAnsi="宋体" w:cs="仿宋_GB2312" w:hint="eastAsia"/>
          <w:bCs/>
          <w:color w:val="FF0000"/>
          <w:kern w:val="0"/>
          <w:szCs w:val="21"/>
        </w:rPr>
      </w:pPr>
      <w:r w:rsidRPr="005409E8">
        <w:rPr>
          <w:rFonts w:ascii="宋体" w:hAnsi="宋体" w:cs="仿宋_GB2312" w:hint="eastAsia"/>
          <w:bCs/>
          <w:color w:val="FF0000"/>
          <w:kern w:val="0"/>
          <w:szCs w:val="21"/>
        </w:rPr>
        <w:t>E. BridgeID 值小的将被选为根桥</w:t>
      </w:r>
    </w:p>
    <w:p w14:paraId="17178654"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此题和上题一样AD都说反了，故选BCE。</w:t>
      </w:r>
    </w:p>
    <w:p w14:paraId="7C89033A"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F4DC98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159. 下列关于STP 的说法正确的是__</w:t>
      </w:r>
      <w:r w:rsidRPr="00553C16">
        <w:rPr>
          <w:rFonts w:ascii="宋体" w:hAnsi="宋体" w:cs="仿宋_GB2312" w:hint="eastAsia"/>
          <w:b/>
          <w:bCs/>
          <w:color w:val="FF0000"/>
          <w:kern w:val="0"/>
          <w:sz w:val="24"/>
          <w:szCs w:val="24"/>
          <w:u w:val="single"/>
        </w:rPr>
        <w:t>BCD</w:t>
      </w:r>
      <w:r w:rsidRPr="00553C16">
        <w:rPr>
          <w:rFonts w:ascii="宋体" w:hAnsi="宋体" w:cs="仿宋_GB2312" w:hint="eastAsia"/>
          <w:bCs/>
          <w:kern w:val="0"/>
          <w:szCs w:val="21"/>
        </w:rPr>
        <w:t>____。（选择一项或多项）</w:t>
      </w:r>
    </w:p>
    <w:p w14:paraId="5639D4E7"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在结构复杂的网络中，STP 会消耗大量的处理资源，从而导致网络无法正常工作。</w:t>
      </w:r>
    </w:p>
    <w:p w14:paraId="03A981FB" w14:textId="77777777" w:rsidR="005317CB" w:rsidRPr="002310C4" w:rsidRDefault="005317CB" w:rsidP="005317CB">
      <w:pPr>
        <w:autoSpaceDE w:val="0"/>
        <w:autoSpaceDN w:val="0"/>
        <w:adjustRightInd w:val="0"/>
        <w:jc w:val="left"/>
        <w:rPr>
          <w:rFonts w:ascii="宋体" w:hAnsi="宋体" w:cs="仿宋_GB2312" w:hint="eastAsia"/>
          <w:bCs/>
          <w:color w:val="7030A0"/>
          <w:kern w:val="0"/>
          <w:szCs w:val="21"/>
        </w:rPr>
      </w:pPr>
      <w:r w:rsidRPr="002310C4">
        <w:rPr>
          <w:rFonts w:ascii="宋体" w:hAnsi="宋体" w:cs="仿宋_GB2312" w:hint="eastAsia"/>
          <w:bCs/>
          <w:color w:val="7030A0"/>
          <w:kern w:val="0"/>
          <w:szCs w:val="21"/>
        </w:rPr>
        <w:t>如果Stp毫无作用，那这个协议拿来做什么呢？</w:t>
      </w:r>
    </w:p>
    <w:p w14:paraId="18EC286B" w14:textId="77777777" w:rsidR="005317CB" w:rsidRPr="002310C4" w:rsidRDefault="005317CB" w:rsidP="005317CB">
      <w:pPr>
        <w:autoSpaceDE w:val="0"/>
        <w:autoSpaceDN w:val="0"/>
        <w:adjustRightInd w:val="0"/>
        <w:jc w:val="left"/>
        <w:rPr>
          <w:rFonts w:ascii="宋体" w:hAnsi="宋体" w:cs="仿宋_GB2312" w:hint="eastAsia"/>
          <w:bCs/>
          <w:color w:val="FF0000"/>
          <w:kern w:val="0"/>
          <w:szCs w:val="21"/>
        </w:rPr>
      </w:pPr>
      <w:r w:rsidRPr="002310C4">
        <w:rPr>
          <w:rFonts w:ascii="宋体" w:hAnsi="宋体" w:cs="仿宋_GB2312" w:hint="eastAsia"/>
          <w:bCs/>
          <w:color w:val="FF0000"/>
          <w:kern w:val="0"/>
          <w:szCs w:val="21"/>
        </w:rPr>
        <w:t>B. STP 通过阻断网络中存在的冗余链路来消除网络可能存在的路径环路</w:t>
      </w:r>
    </w:p>
    <w:p w14:paraId="36D7471F" w14:textId="77777777" w:rsidR="005317CB" w:rsidRPr="002310C4" w:rsidRDefault="005317CB" w:rsidP="005317CB">
      <w:pPr>
        <w:autoSpaceDE w:val="0"/>
        <w:autoSpaceDN w:val="0"/>
        <w:adjustRightInd w:val="0"/>
        <w:jc w:val="left"/>
        <w:rPr>
          <w:rFonts w:ascii="宋体" w:hAnsi="宋体" w:cs="仿宋_GB2312" w:hint="eastAsia"/>
          <w:bCs/>
          <w:color w:val="FF0000"/>
          <w:kern w:val="0"/>
          <w:szCs w:val="21"/>
        </w:rPr>
      </w:pPr>
      <w:r w:rsidRPr="002310C4">
        <w:rPr>
          <w:rFonts w:ascii="宋体" w:hAnsi="宋体" w:cs="仿宋_GB2312" w:hint="eastAsia"/>
          <w:bCs/>
          <w:color w:val="FF0000"/>
          <w:kern w:val="0"/>
          <w:szCs w:val="21"/>
        </w:rPr>
        <w:t>C. 运行STP 的网桥间通过传递BPDU 来实现STP 的信息传递</w:t>
      </w:r>
    </w:p>
    <w:p w14:paraId="7BD03737" w14:textId="77777777" w:rsidR="005317CB" w:rsidRPr="002310C4" w:rsidRDefault="005317CB" w:rsidP="005317CB">
      <w:pPr>
        <w:autoSpaceDE w:val="0"/>
        <w:autoSpaceDN w:val="0"/>
        <w:adjustRightInd w:val="0"/>
        <w:jc w:val="left"/>
        <w:rPr>
          <w:rFonts w:ascii="宋体" w:hAnsi="宋体" w:cs="仿宋_GB2312" w:hint="eastAsia"/>
          <w:bCs/>
          <w:color w:val="FF0000"/>
          <w:kern w:val="0"/>
          <w:szCs w:val="21"/>
        </w:rPr>
      </w:pPr>
      <w:r w:rsidRPr="002310C4">
        <w:rPr>
          <w:rFonts w:ascii="宋体" w:hAnsi="宋体" w:cs="仿宋_GB2312" w:hint="eastAsia"/>
          <w:bCs/>
          <w:color w:val="FF0000"/>
          <w:kern w:val="0"/>
          <w:szCs w:val="21"/>
        </w:rPr>
        <w:t>D. STP 可以在当前活动路径发生故障时激活被阻断的冗余备份链路来恢复网络的连通性</w:t>
      </w:r>
    </w:p>
    <w:p w14:paraId="7DE339B4"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STP就是为了在复杂的网络中能够快速的收敛</w:t>
      </w:r>
      <w:proofErr w:type="gramStart"/>
      <w:r w:rsidRPr="00553C16">
        <w:rPr>
          <w:rFonts w:ascii="宋体" w:hAnsi="宋体" w:cs="仿宋_GB2312" w:hint="eastAsia"/>
          <w:bCs/>
          <w:color w:val="0000FF"/>
          <w:kern w:val="0"/>
          <w:szCs w:val="21"/>
        </w:rPr>
        <w:t>和防环而</w:t>
      </w:r>
      <w:proofErr w:type="gramEnd"/>
      <w:r w:rsidRPr="00553C16">
        <w:rPr>
          <w:rFonts w:ascii="宋体" w:hAnsi="宋体" w:cs="仿宋_GB2312" w:hint="eastAsia"/>
          <w:bCs/>
          <w:color w:val="0000FF"/>
          <w:kern w:val="0"/>
          <w:szCs w:val="21"/>
        </w:rPr>
        <w:t>设计的(个人理解)，因此A是错的，故选BCD。</w:t>
      </w:r>
    </w:p>
    <w:p w14:paraId="1129B0FE"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777CAD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160. 关于STP、RSTP 和MSTP 说法正确的是__</w:t>
      </w:r>
      <w:r w:rsidRPr="00553C16">
        <w:rPr>
          <w:rFonts w:ascii="宋体" w:hAnsi="宋体" w:cs="仿宋_GB2312" w:hint="eastAsia"/>
          <w:b/>
          <w:bCs/>
          <w:color w:val="FF0000"/>
          <w:kern w:val="0"/>
          <w:sz w:val="24"/>
          <w:szCs w:val="24"/>
          <w:u w:val="single"/>
        </w:rPr>
        <w:t>ABCD</w:t>
      </w:r>
      <w:r w:rsidRPr="00553C16">
        <w:rPr>
          <w:rFonts w:ascii="宋体" w:hAnsi="宋体" w:cs="仿宋_GB2312" w:hint="eastAsia"/>
          <w:bCs/>
          <w:kern w:val="0"/>
          <w:szCs w:val="21"/>
        </w:rPr>
        <w:t>____。（选择一项或多项）</w:t>
      </w:r>
    </w:p>
    <w:p w14:paraId="19ACF698" w14:textId="77777777" w:rsidR="005317CB" w:rsidRPr="00CC36FF" w:rsidRDefault="005317CB" w:rsidP="005317CB">
      <w:pPr>
        <w:autoSpaceDE w:val="0"/>
        <w:autoSpaceDN w:val="0"/>
        <w:adjustRightInd w:val="0"/>
        <w:jc w:val="left"/>
        <w:rPr>
          <w:rFonts w:ascii="宋体" w:hAnsi="宋体" w:cs="仿宋_GB2312" w:hint="eastAsia"/>
          <w:bCs/>
          <w:color w:val="FF0000"/>
          <w:kern w:val="0"/>
          <w:szCs w:val="21"/>
        </w:rPr>
      </w:pPr>
      <w:r w:rsidRPr="00CC36FF">
        <w:rPr>
          <w:rFonts w:ascii="宋体" w:hAnsi="宋体" w:cs="仿宋_GB2312" w:hint="eastAsia"/>
          <w:bCs/>
          <w:color w:val="FF0000"/>
          <w:kern w:val="0"/>
          <w:szCs w:val="21"/>
        </w:rPr>
        <w:t>A. MSTP 兼容STP 和RSTP。</w:t>
      </w:r>
    </w:p>
    <w:p w14:paraId="1B7CD4F3" w14:textId="77777777" w:rsidR="005317CB" w:rsidRPr="00CC36FF"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CC36FF">
        <w:rPr>
          <w:rFonts w:ascii="宋体" w:hAnsi="宋体" w:cs="仿宋_GB2312" w:hint="eastAsia"/>
          <w:bCs/>
          <w:color w:val="FF0000"/>
          <w:kern w:val="0"/>
          <w:szCs w:val="21"/>
        </w:rPr>
        <w:t>B. STP 不能快速收敛，当网络拓扑结构发生变化时，原来阻塞的端口需要等待一段时间才能变为转发状态。</w:t>
      </w:r>
    </w:p>
    <w:p w14:paraId="1F023CCE" w14:textId="77777777" w:rsidR="005317CB" w:rsidRPr="00CC36FF"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CC36FF">
        <w:rPr>
          <w:rFonts w:ascii="宋体" w:hAnsi="宋体" w:cs="仿宋_GB2312" w:hint="eastAsia"/>
          <w:bCs/>
          <w:color w:val="FF0000"/>
          <w:kern w:val="0"/>
          <w:szCs w:val="21"/>
        </w:rPr>
        <w:t>C. RSTP 是STP 协议的优化版。端口进入转发状态的延迟在某些条件下大大缩短，从而缩短了网络最终达到拓扑稳定所需要的时间。</w:t>
      </w:r>
    </w:p>
    <w:p w14:paraId="33E36C19" w14:textId="77777777" w:rsidR="005317CB" w:rsidRPr="00CC36FF"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CC36FF">
        <w:rPr>
          <w:rFonts w:ascii="宋体" w:hAnsi="宋体" w:cs="仿宋_GB2312" w:hint="eastAsia"/>
          <w:bCs/>
          <w:color w:val="FF0000"/>
          <w:kern w:val="0"/>
          <w:szCs w:val="21"/>
        </w:rPr>
        <w:lastRenderedPageBreak/>
        <w:t>D. MSTP 可以弥补STP 和RSTP 的缺陷，它既能快速收敛，也能使不同VLAN 的流量沿各自的路径转发，从而为冗余链路提供了更好的负载分担机制。</w:t>
      </w:r>
    </w:p>
    <w:p w14:paraId="36B6DCF0"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此题考查的是STP、RSTP、MSTP的特点和他们之间的关系，</w:t>
      </w:r>
      <w:proofErr w:type="gramStart"/>
      <w:r w:rsidRPr="00553C16">
        <w:rPr>
          <w:rFonts w:ascii="宋体" w:hAnsi="宋体" w:cs="仿宋_GB2312" w:hint="eastAsia"/>
          <w:bCs/>
          <w:color w:val="0000FF"/>
          <w:kern w:val="0"/>
          <w:szCs w:val="21"/>
        </w:rPr>
        <w:t>详解见</w:t>
      </w:r>
      <w:proofErr w:type="gramEnd"/>
      <w:r w:rsidRPr="00553C16">
        <w:rPr>
          <w:rFonts w:ascii="宋体" w:hAnsi="宋体" w:cs="仿宋_GB2312" w:hint="eastAsia"/>
          <w:bCs/>
          <w:color w:val="0000FF"/>
          <w:kern w:val="0"/>
          <w:szCs w:val="21"/>
        </w:rPr>
        <w:t>书本P393页，三者的比较。</w:t>
      </w:r>
    </w:p>
    <w:p w14:paraId="2046C592"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616387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161. 关于STP、RSTP 和MSTP 说法正确的是__</w:t>
      </w:r>
      <w:r w:rsidRPr="00553C16">
        <w:rPr>
          <w:rFonts w:ascii="宋体" w:hAnsi="宋体" w:cs="仿宋_GB2312" w:hint="eastAsia"/>
          <w:b/>
          <w:bCs/>
          <w:color w:val="FF0000"/>
          <w:kern w:val="0"/>
          <w:sz w:val="24"/>
          <w:szCs w:val="24"/>
          <w:u w:val="single"/>
        </w:rPr>
        <w:t>AD</w:t>
      </w:r>
      <w:r w:rsidRPr="00553C16">
        <w:rPr>
          <w:rFonts w:ascii="宋体" w:hAnsi="宋体" w:cs="仿宋_GB2312" w:hint="eastAsia"/>
          <w:bCs/>
          <w:kern w:val="0"/>
          <w:szCs w:val="21"/>
        </w:rPr>
        <w:t>____。（选择一项或多项）</w:t>
      </w:r>
    </w:p>
    <w:p w14:paraId="2D8149E8" w14:textId="77777777" w:rsidR="005317CB" w:rsidRPr="002310C4"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2310C4">
        <w:rPr>
          <w:rFonts w:ascii="宋体" w:hAnsi="宋体" w:cs="仿宋_GB2312" w:hint="eastAsia"/>
          <w:bCs/>
          <w:color w:val="FF0000"/>
          <w:kern w:val="0"/>
          <w:szCs w:val="21"/>
        </w:rPr>
        <w:t>A. RSTP 是STP 协议的优化版。端口进入转发状态的延迟在某些条件下大大缩短，从而缩短了网络最终达到拓扑稳定所需要的时间。</w:t>
      </w:r>
    </w:p>
    <w:p w14:paraId="53FD1BDA" w14:textId="77777777" w:rsidR="005317CB" w:rsidRDefault="005317CB" w:rsidP="005317CB">
      <w:pPr>
        <w:autoSpaceDE w:val="0"/>
        <w:autoSpaceDN w:val="0"/>
        <w:adjustRightInd w:val="0"/>
        <w:ind w:left="210" w:hangingChars="100" w:hanging="210"/>
        <w:jc w:val="left"/>
        <w:rPr>
          <w:rFonts w:ascii="宋体" w:hAnsi="宋体" w:cs="仿宋_GB2312" w:hint="eastAsia"/>
          <w:bCs/>
          <w:kern w:val="0"/>
          <w:szCs w:val="21"/>
        </w:rPr>
      </w:pPr>
      <w:r w:rsidRPr="00553C16">
        <w:rPr>
          <w:rFonts w:ascii="宋体" w:hAnsi="宋体" w:cs="仿宋_GB2312" w:hint="eastAsia"/>
          <w:bCs/>
          <w:kern w:val="0"/>
          <w:szCs w:val="21"/>
        </w:rPr>
        <w:t>B. MSTP不能快速收敛，当网络拓扑结构发生变化时，原来阻塞的端口需要等待一段时间才能变为转发状态。</w:t>
      </w:r>
    </w:p>
    <w:p w14:paraId="30225A7B" w14:textId="77777777" w:rsidR="005317CB" w:rsidRPr="002310C4" w:rsidRDefault="005317CB" w:rsidP="005317CB">
      <w:pPr>
        <w:autoSpaceDE w:val="0"/>
        <w:autoSpaceDN w:val="0"/>
        <w:adjustRightInd w:val="0"/>
        <w:ind w:left="210" w:hangingChars="100" w:hanging="210"/>
        <w:jc w:val="left"/>
        <w:rPr>
          <w:rFonts w:ascii="宋体" w:hAnsi="宋体" w:cs="仿宋_GB2312" w:hint="eastAsia"/>
          <w:bCs/>
          <w:color w:val="7030A0"/>
          <w:kern w:val="0"/>
          <w:szCs w:val="21"/>
        </w:rPr>
      </w:pPr>
      <w:r>
        <w:rPr>
          <w:rFonts w:ascii="宋体" w:hAnsi="宋体" w:cs="仿宋_GB2312" w:hint="eastAsia"/>
          <w:bCs/>
          <w:color w:val="7030A0"/>
          <w:kern w:val="0"/>
          <w:szCs w:val="21"/>
        </w:rPr>
        <w:t>此选项实际描述的是STP的特点。</w:t>
      </w:r>
      <w:r w:rsidRPr="002310C4">
        <w:rPr>
          <w:rFonts w:ascii="宋体" w:hAnsi="宋体" w:cs="仿宋_GB2312" w:hint="eastAsia"/>
          <w:bCs/>
          <w:color w:val="7030A0"/>
          <w:kern w:val="0"/>
          <w:szCs w:val="21"/>
        </w:rPr>
        <w:t>MSTP 可以弥补STP 和RSTP 的缺陷，它既能快速收敛，也能使不同VLAN 的流量沿各自的路径转发，从而为冗余链路提供了更好的负载分担机制。</w:t>
      </w:r>
    </w:p>
    <w:p w14:paraId="30F5E3D2" w14:textId="77777777" w:rsidR="005317CB" w:rsidRPr="002310C4" w:rsidRDefault="005317CB" w:rsidP="005317CB">
      <w:pPr>
        <w:autoSpaceDE w:val="0"/>
        <w:autoSpaceDN w:val="0"/>
        <w:adjustRightInd w:val="0"/>
        <w:jc w:val="left"/>
        <w:rPr>
          <w:rFonts w:ascii="宋体" w:hAnsi="宋体" w:cs="仿宋_GB2312" w:hint="eastAsia"/>
          <w:bCs/>
          <w:color w:val="7030A0"/>
          <w:kern w:val="0"/>
          <w:szCs w:val="21"/>
        </w:rPr>
      </w:pPr>
      <w:r w:rsidRPr="00553C16">
        <w:rPr>
          <w:rFonts w:ascii="宋体" w:hAnsi="宋体" w:cs="仿宋_GB2312" w:hint="eastAsia"/>
          <w:bCs/>
          <w:kern w:val="0"/>
          <w:szCs w:val="21"/>
        </w:rPr>
        <w:t>C. MSTP 兼容RSTP，但不兼容STP。</w:t>
      </w:r>
      <w:r>
        <w:rPr>
          <w:rFonts w:ascii="宋体" w:hAnsi="宋体" w:cs="仿宋_GB2312" w:hint="eastAsia"/>
          <w:bCs/>
          <w:kern w:val="0"/>
          <w:szCs w:val="21"/>
        </w:rPr>
        <w:t xml:space="preserve">          </w:t>
      </w:r>
      <w:r w:rsidRPr="002310C4">
        <w:rPr>
          <w:rFonts w:ascii="宋体" w:hAnsi="宋体" w:cs="仿宋_GB2312" w:hint="eastAsia"/>
          <w:bCs/>
          <w:color w:val="7030A0"/>
          <w:kern w:val="0"/>
          <w:szCs w:val="21"/>
        </w:rPr>
        <w:t xml:space="preserve"> MSTP 兼容STP 和RSTP。</w:t>
      </w:r>
    </w:p>
    <w:p w14:paraId="6431BF89" w14:textId="77777777" w:rsidR="005317CB" w:rsidRPr="002310C4"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2310C4">
        <w:rPr>
          <w:rFonts w:ascii="宋体" w:hAnsi="宋体" w:cs="仿宋_GB2312" w:hint="eastAsia"/>
          <w:bCs/>
          <w:color w:val="FF0000"/>
          <w:kern w:val="0"/>
          <w:szCs w:val="21"/>
        </w:rPr>
        <w:t>D. MSTP 可以弥补STP 和RSTP 的缺陷，它既能快速收敛，也能使不同VLAN 的流量沿各自的路径转发，从而为冗余链路提供了更好的负载分担机制。</w:t>
      </w:r>
    </w:p>
    <w:p w14:paraId="638DD936"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xml:space="preserve">* </w:t>
      </w:r>
      <w:proofErr w:type="gramStart"/>
      <w:r w:rsidRPr="00553C16">
        <w:rPr>
          <w:rFonts w:ascii="宋体" w:hAnsi="宋体" w:cs="仿宋_GB2312" w:hint="eastAsia"/>
          <w:bCs/>
          <w:color w:val="0000FF"/>
          <w:kern w:val="0"/>
          <w:szCs w:val="21"/>
        </w:rPr>
        <w:t>详解见</w:t>
      </w:r>
      <w:proofErr w:type="gramEnd"/>
      <w:r w:rsidRPr="00553C16">
        <w:rPr>
          <w:rFonts w:ascii="宋体" w:hAnsi="宋体" w:cs="仿宋_GB2312" w:hint="eastAsia"/>
          <w:bCs/>
          <w:color w:val="0000FF"/>
          <w:kern w:val="0"/>
          <w:szCs w:val="21"/>
        </w:rPr>
        <w:t>书本P393页。</w:t>
      </w:r>
    </w:p>
    <w:p w14:paraId="53D2E2C7"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C52D74A"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162. MSTP 的特点有__</w:t>
      </w:r>
      <w:r w:rsidRPr="00553C16">
        <w:rPr>
          <w:rFonts w:ascii="宋体" w:hAnsi="宋体" w:cs="仿宋_GB2312" w:hint="eastAsia"/>
          <w:b/>
          <w:bCs/>
          <w:color w:val="FF0000"/>
          <w:kern w:val="0"/>
          <w:sz w:val="24"/>
          <w:szCs w:val="24"/>
          <w:u w:val="single"/>
        </w:rPr>
        <w:t>ABC</w:t>
      </w:r>
      <w:r w:rsidRPr="00553C16">
        <w:rPr>
          <w:rFonts w:ascii="宋体" w:hAnsi="宋体" w:cs="仿宋_GB2312" w:hint="eastAsia"/>
          <w:bCs/>
          <w:kern w:val="0"/>
          <w:szCs w:val="21"/>
        </w:rPr>
        <w:t>____。（选择一项或多项）</w:t>
      </w:r>
    </w:p>
    <w:p w14:paraId="711A1A68" w14:textId="77777777" w:rsidR="005317CB" w:rsidRPr="002310C4" w:rsidRDefault="005317CB" w:rsidP="005317CB">
      <w:pPr>
        <w:autoSpaceDE w:val="0"/>
        <w:autoSpaceDN w:val="0"/>
        <w:adjustRightInd w:val="0"/>
        <w:jc w:val="left"/>
        <w:rPr>
          <w:rFonts w:ascii="宋体" w:hAnsi="宋体" w:cs="仿宋_GB2312" w:hint="eastAsia"/>
          <w:bCs/>
          <w:color w:val="FF0000"/>
          <w:kern w:val="0"/>
          <w:szCs w:val="21"/>
        </w:rPr>
      </w:pPr>
      <w:r w:rsidRPr="002310C4">
        <w:rPr>
          <w:rFonts w:ascii="宋体" w:hAnsi="宋体" w:cs="仿宋_GB2312" w:hint="eastAsia"/>
          <w:bCs/>
          <w:color w:val="FF0000"/>
          <w:kern w:val="0"/>
          <w:szCs w:val="21"/>
        </w:rPr>
        <w:t>A. MSTP 兼容STP 和RSTP。</w:t>
      </w:r>
    </w:p>
    <w:p w14:paraId="1173F089" w14:textId="77777777" w:rsidR="005317CB" w:rsidRPr="002310C4" w:rsidRDefault="005317CB" w:rsidP="005317CB">
      <w:pPr>
        <w:autoSpaceDE w:val="0"/>
        <w:autoSpaceDN w:val="0"/>
        <w:adjustRightInd w:val="0"/>
        <w:jc w:val="left"/>
        <w:rPr>
          <w:rFonts w:ascii="宋体" w:hAnsi="宋体" w:cs="仿宋_GB2312" w:hint="eastAsia"/>
          <w:bCs/>
          <w:color w:val="FF0000"/>
          <w:kern w:val="0"/>
          <w:szCs w:val="21"/>
        </w:rPr>
      </w:pPr>
      <w:r w:rsidRPr="002310C4">
        <w:rPr>
          <w:rFonts w:ascii="宋体" w:hAnsi="宋体" w:cs="仿宋_GB2312" w:hint="eastAsia"/>
          <w:bCs/>
          <w:color w:val="FF0000"/>
          <w:kern w:val="0"/>
          <w:szCs w:val="21"/>
        </w:rPr>
        <w:t>B. MSTP 把一个交换网络划分成多个域，每个域内形成多棵生成树，生成树间彼此独立。</w:t>
      </w:r>
    </w:p>
    <w:p w14:paraId="27DF68D9" w14:textId="77777777" w:rsidR="005317CB" w:rsidRPr="002310C4"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2310C4">
        <w:rPr>
          <w:rFonts w:ascii="宋体" w:hAnsi="宋体" w:cs="仿宋_GB2312" w:hint="eastAsia"/>
          <w:bCs/>
          <w:color w:val="FF0000"/>
          <w:kern w:val="0"/>
          <w:szCs w:val="21"/>
        </w:rPr>
        <w:t>C. MSTP 将环路网络修剪成为一个无环的树型网络，避免报文在环路网络中的增生和无限循环，同时还可以提供数据转发的冗余路径，在数据转发过程中实现VLAN 数据的负载均衡。</w:t>
      </w:r>
    </w:p>
    <w:p w14:paraId="40C625B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D. 以上说法均不正确。</w:t>
      </w:r>
    </w:p>
    <w:p w14:paraId="0CA107D7"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明显此题选ABC。</w:t>
      </w:r>
    </w:p>
    <w:p w14:paraId="18B6855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D264A5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C7200B">
        <w:rPr>
          <w:rFonts w:ascii="宋体" w:hAnsi="宋体" w:cs="仿宋_GB2312" w:hint="eastAsia"/>
          <w:bCs/>
          <w:color w:val="FF0000"/>
          <w:kern w:val="0"/>
          <w:szCs w:val="21"/>
        </w:rPr>
        <w:t>!!!</w:t>
      </w:r>
      <w:r w:rsidRPr="00553C16">
        <w:rPr>
          <w:rFonts w:ascii="宋体" w:hAnsi="宋体" w:cs="仿宋_GB2312" w:hint="eastAsia"/>
          <w:bCs/>
          <w:kern w:val="0"/>
          <w:szCs w:val="21"/>
        </w:rPr>
        <w:t>163. 下面说法正确的是__</w:t>
      </w:r>
      <w:r w:rsidRPr="00553C16">
        <w:rPr>
          <w:rFonts w:ascii="宋体" w:hAnsi="宋体" w:cs="仿宋_GB2312" w:hint="eastAsia"/>
          <w:b/>
          <w:bCs/>
          <w:color w:val="FF0000"/>
          <w:kern w:val="0"/>
          <w:sz w:val="24"/>
          <w:szCs w:val="24"/>
          <w:u w:val="single"/>
        </w:rPr>
        <w:t>BCD</w:t>
      </w:r>
      <w:r w:rsidRPr="00553C16">
        <w:rPr>
          <w:rFonts w:ascii="宋体" w:hAnsi="宋体" w:cs="仿宋_GB2312" w:hint="eastAsia"/>
          <w:bCs/>
          <w:kern w:val="0"/>
          <w:szCs w:val="21"/>
        </w:rPr>
        <w:t>____。（选择一项或多项）</w:t>
      </w:r>
    </w:p>
    <w:p w14:paraId="30FE2553"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MSTP 和RSTP 能够互相识别对方的协议报文，可以互相兼容</w:t>
      </w:r>
    </w:p>
    <w:p w14:paraId="20EAAC75" w14:textId="77777777" w:rsidR="005317CB" w:rsidRPr="00463B3A" w:rsidRDefault="005317CB" w:rsidP="005317CB">
      <w:pPr>
        <w:autoSpaceDE w:val="0"/>
        <w:autoSpaceDN w:val="0"/>
        <w:adjustRightInd w:val="0"/>
        <w:jc w:val="left"/>
        <w:rPr>
          <w:rFonts w:ascii="宋体" w:hAnsi="宋体" w:cs="仿宋_GB2312" w:hint="eastAsia"/>
          <w:bCs/>
          <w:color w:val="FF0000"/>
          <w:kern w:val="0"/>
          <w:szCs w:val="21"/>
        </w:rPr>
      </w:pPr>
      <w:r w:rsidRPr="00463B3A">
        <w:rPr>
          <w:rFonts w:ascii="宋体" w:hAnsi="宋体" w:cs="仿宋_GB2312" w:hint="eastAsia"/>
          <w:bCs/>
          <w:color w:val="FF0000"/>
          <w:kern w:val="0"/>
          <w:szCs w:val="21"/>
        </w:rPr>
        <w:t>B. 在STP 兼容模式下，设备的各个端口将向外发送STP BPDU 报文</w:t>
      </w:r>
    </w:p>
    <w:p w14:paraId="65E6CD08" w14:textId="77777777" w:rsidR="005317CB" w:rsidRPr="00463B3A"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463B3A">
        <w:rPr>
          <w:rFonts w:ascii="宋体" w:hAnsi="宋体" w:cs="仿宋_GB2312" w:hint="eastAsia"/>
          <w:bCs/>
          <w:color w:val="FF0000"/>
          <w:kern w:val="0"/>
          <w:szCs w:val="21"/>
        </w:rPr>
        <w:t>C. 在RSTP 模式下，设备的各个端口将向外发送RSTP BPDU 报文，当发现与STP 设备相连时，该端口会自动迁移到STP 兼容模式下工作</w:t>
      </w:r>
    </w:p>
    <w:p w14:paraId="6254A583" w14:textId="77777777" w:rsidR="005317CB" w:rsidRPr="00463B3A" w:rsidRDefault="005317CB" w:rsidP="005317CB">
      <w:pPr>
        <w:autoSpaceDE w:val="0"/>
        <w:autoSpaceDN w:val="0"/>
        <w:adjustRightInd w:val="0"/>
        <w:ind w:left="210" w:hangingChars="100" w:hanging="210"/>
        <w:jc w:val="left"/>
        <w:rPr>
          <w:rFonts w:ascii="宋体" w:hAnsi="宋体" w:cs="仿宋_GB2312" w:hint="eastAsia"/>
          <w:bCs/>
          <w:color w:val="FF0000"/>
          <w:kern w:val="0"/>
          <w:szCs w:val="21"/>
        </w:rPr>
      </w:pPr>
      <w:r w:rsidRPr="00463B3A">
        <w:rPr>
          <w:rFonts w:ascii="宋体" w:hAnsi="宋体" w:cs="仿宋_GB2312" w:hint="eastAsia"/>
          <w:bCs/>
          <w:color w:val="FF0000"/>
          <w:kern w:val="0"/>
          <w:szCs w:val="21"/>
        </w:rPr>
        <w:t>D. 在MSTP 模式下，设备的各个端口将向外发送MSTP BPDU 报文，当发现某端口与STP 设备相连时，该端口会自动迁移到STP 兼容模式下工作</w:t>
      </w:r>
    </w:p>
    <w:p w14:paraId="645E8B39"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A：MSTP可以识别STP、RSTP的协议报文，但STP、RSTP不能兼容MSTP；故选BCD。</w:t>
      </w:r>
    </w:p>
    <w:p w14:paraId="1A0FF47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122E64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164. 在如图所示的交换网络中，所有交换机都启用了STP 协议。根据图中的信息来看，哪台交换机会被选为根桥？</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bookmarkStart w:id="20" w:name="_1393580318"/>
    <w:bookmarkStart w:id="21" w:name="_1393580393"/>
    <w:bookmarkStart w:id="22" w:name="_1393590648"/>
    <w:bookmarkStart w:id="23" w:name="_1393595342"/>
    <w:bookmarkStart w:id="24" w:name="_1393742943"/>
    <w:bookmarkEnd w:id="20"/>
    <w:bookmarkEnd w:id="21"/>
    <w:bookmarkEnd w:id="22"/>
    <w:bookmarkEnd w:id="23"/>
    <w:bookmarkEnd w:id="24"/>
    <w:p w14:paraId="62EA0D15"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5386" w:dyaOrig="2836" w14:anchorId="118465C4">
          <v:shape id="_x0000_i1030" type="#_x0000_t75" style="width:269.1pt;height:141.8pt;mso-position-horizontal-relative:page;mso-position-vertical-relative:page" o:ole="">
            <v:imagedata r:id="rId15" o:title=""/>
          </v:shape>
          <o:OLEObject Type="Embed" ProgID="Word.Picture.8" ShapeID="_x0000_i1030" DrawAspect="Content" ObjectID="_1665077717" r:id="rId16"/>
        </w:object>
      </w:r>
    </w:p>
    <w:p w14:paraId="4804DB3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463B3A">
        <w:rPr>
          <w:rFonts w:ascii="宋体" w:hAnsi="宋体" w:cs="仿宋_GB2312" w:hint="eastAsia"/>
          <w:bCs/>
          <w:color w:val="FF0000"/>
          <w:kern w:val="0"/>
          <w:szCs w:val="21"/>
        </w:rPr>
        <w:t>A. SWA</w:t>
      </w:r>
      <w:r w:rsidRPr="00463B3A">
        <w:rPr>
          <w:rFonts w:ascii="宋体" w:hAnsi="宋体" w:cs="仿宋_GB2312" w:hint="eastAsia"/>
          <w:bCs/>
          <w:color w:val="FF0000"/>
          <w:kern w:val="0"/>
          <w:szCs w:val="21"/>
        </w:rPr>
        <w:tab/>
      </w:r>
      <w:r w:rsidRPr="00553C16">
        <w:rPr>
          <w:rFonts w:ascii="宋体" w:hAnsi="宋体" w:cs="仿宋_GB2312" w:hint="eastAsia"/>
          <w:bCs/>
          <w:kern w:val="0"/>
          <w:szCs w:val="21"/>
        </w:rPr>
        <w:tab/>
        <w:t>B. SWB</w:t>
      </w:r>
      <w:r w:rsidRPr="00553C16">
        <w:rPr>
          <w:rFonts w:ascii="宋体" w:hAnsi="宋体" w:cs="仿宋_GB2312" w:hint="eastAsia"/>
          <w:bCs/>
          <w:kern w:val="0"/>
          <w:szCs w:val="21"/>
        </w:rPr>
        <w:tab/>
      </w:r>
      <w:r w:rsidRPr="00553C16">
        <w:rPr>
          <w:rFonts w:ascii="宋体" w:hAnsi="宋体" w:cs="仿宋_GB2312" w:hint="eastAsia"/>
          <w:bCs/>
          <w:kern w:val="0"/>
          <w:szCs w:val="21"/>
        </w:rPr>
        <w:tab/>
        <w:t>C. SWC</w:t>
      </w:r>
      <w:r w:rsidRPr="00553C16">
        <w:rPr>
          <w:rFonts w:ascii="宋体" w:hAnsi="宋体" w:cs="仿宋_GB2312" w:hint="eastAsia"/>
          <w:bCs/>
          <w:kern w:val="0"/>
          <w:szCs w:val="21"/>
        </w:rPr>
        <w:tab/>
      </w:r>
      <w:r w:rsidRPr="00553C16">
        <w:rPr>
          <w:rFonts w:ascii="宋体" w:hAnsi="宋体" w:cs="仿宋_GB2312" w:hint="eastAsia"/>
          <w:bCs/>
          <w:kern w:val="0"/>
          <w:szCs w:val="21"/>
        </w:rPr>
        <w:tab/>
        <w:t>D. 信息不足，无法判断</w:t>
      </w:r>
    </w:p>
    <w:p w14:paraId="7D5B6941"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此题重点考根桥的选举，那么让我们来看看根桥是如何进行选举的？根桥的选举：</w:t>
      </w:r>
      <w:r w:rsidRPr="00463B3A">
        <w:rPr>
          <w:rFonts w:ascii="宋体" w:hAnsi="宋体" w:cs="仿宋_GB2312" w:hint="eastAsia"/>
          <w:bCs/>
          <w:color w:val="FF0000"/>
          <w:kern w:val="0"/>
          <w:szCs w:val="21"/>
        </w:rPr>
        <w:t>桥优先级（桥ID+桥MAC）取谁最小；</w:t>
      </w:r>
      <w:r w:rsidRPr="00553C16">
        <w:rPr>
          <w:rFonts w:ascii="宋体" w:hAnsi="宋体" w:cs="仿宋_GB2312" w:hint="eastAsia"/>
          <w:bCs/>
          <w:color w:val="0000FF"/>
          <w:kern w:val="0"/>
          <w:szCs w:val="21"/>
        </w:rPr>
        <w:t>根桥上的所有端口为指定端口(cost+桥ID+port ID(优先级+port ID))；非根桥上到根桥路径开销最小的端口为根端口(cost值+桥ID+port ID(优先级+port ID))。知道这一点的话，那么这题就好做了。故选A。</w:t>
      </w:r>
    </w:p>
    <w:p w14:paraId="36E1E85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139BF41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165. 在如图所示的交换网络中，所有交换机都启用了STP 协议。根据图中的信息来看，哪台交换机会被选为根桥？</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bookmarkStart w:id="25" w:name="_1393580325"/>
    <w:bookmarkStart w:id="26" w:name="_1393580396"/>
    <w:bookmarkStart w:id="27" w:name="_1393590596"/>
    <w:bookmarkStart w:id="28" w:name="_1393595343"/>
    <w:bookmarkEnd w:id="25"/>
    <w:bookmarkEnd w:id="26"/>
    <w:bookmarkEnd w:id="27"/>
    <w:bookmarkEnd w:id="28"/>
    <w:p w14:paraId="60F06BC0"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4666" w:dyaOrig="2236" w14:anchorId="1F40BD89">
          <v:shape id="_x0000_i1031" type="#_x0000_t75" style="width:4in;height:126pt;mso-position-horizontal-relative:page;mso-position-vertical-relative:page" o:ole="">
            <v:imagedata r:id="rId17" o:title=""/>
          </v:shape>
          <o:OLEObject Type="Embed" ProgID="Word.Picture.8" ShapeID="_x0000_i1031" DrawAspect="Content" ObjectID="_1665077718" r:id="rId18"/>
        </w:object>
      </w:r>
    </w:p>
    <w:p w14:paraId="02628A9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SWA</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463B3A">
        <w:rPr>
          <w:rFonts w:ascii="宋体" w:hAnsi="宋体" w:cs="仿宋_GB2312" w:hint="eastAsia"/>
          <w:bCs/>
          <w:color w:val="FF0000"/>
          <w:kern w:val="0"/>
          <w:szCs w:val="21"/>
        </w:rPr>
        <w:t>B. SWB</w:t>
      </w:r>
      <w:r w:rsidRPr="00463B3A">
        <w:rPr>
          <w:rFonts w:ascii="宋体" w:hAnsi="宋体" w:cs="仿宋_GB2312" w:hint="eastAsia"/>
          <w:bCs/>
          <w:color w:val="FF0000"/>
          <w:kern w:val="0"/>
          <w:szCs w:val="21"/>
        </w:rPr>
        <w:tab/>
      </w:r>
      <w:r w:rsidRPr="00553C16">
        <w:rPr>
          <w:rFonts w:ascii="宋体" w:hAnsi="宋体" w:cs="仿宋_GB2312" w:hint="eastAsia"/>
          <w:bCs/>
          <w:kern w:val="0"/>
          <w:szCs w:val="21"/>
        </w:rPr>
        <w:tab/>
        <w:t>C. SWC</w:t>
      </w:r>
      <w:r w:rsidRPr="00553C16">
        <w:rPr>
          <w:rFonts w:ascii="宋体" w:hAnsi="宋体" w:cs="仿宋_GB2312" w:hint="eastAsia"/>
          <w:bCs/>
          <w:kern w:val="0"/>
          <w:szCs w:val="21"/>
        </w:rPr>
        <w:tab/>
      </w:r>
      <w:r w:rsidRPr="00553C16">
        <w:rPr>
          <w:rFonts w:ascii="宋体" w:hAnsi="宋体" w:cs="仿宋_GB2312" w:hint="eastAsia"/>
          <w:bCs/>
          <w:kern w:val="0"/>
          <w:szCs w:val="21"/>
        </w:rPr>
        <w:tab/>
        <w:t>D. 信息不足，无法判断</w:t>
      </w:r>
    </w:p>
    <w:p w14:paraId="196B23D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ID(优先级+port ID))；非根桥上到根桥路径开销最小的端口为根端口(cost值+桥ID+port ID(优先级+port ID))。</w:t>
      </w:r>
    </w:p>
    <w:p w14:paraId="3E4A9AF1"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F26E3FF"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166. 在如图所示的交换网络中，所有交换机都启用了STP 协议。根据图中的信息来看，哪台交换机会被选为根桥？</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C</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bookmarkStart w:id="29" w:name="_1393580338"/>
    <w:bookmarkStart w:id="30" w:name="_1393580397"/>
    <w:bookmarkStart w:id="31" w:name="_1393595344"/>
    <w:bookmarkEnd w:id="29"/>
    <w:bookmarkEnd w:id="30"/>
    <w:bookmarkEnd w:id="31"/>
    <w:p w14:paraId="22057C50"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5064" w:dyaOrig="2952" w14:anchorId="11B4067E">
          <v:shape id="_x0000_i1032" type="#_x0000_t75" style="width:422.35pt;height:245.85pt;mso-position-horizontal-relative:page;mso-position-vertical-relative:page" o:ole="">
            <v:imagedata r:id="rId19" o:title=""/>
          </v:shape>
          <o:OLEObject Type="Embed" ProgID="Word.Picture.8" ShapeID="_x0000_i1032" DrawAspect="Content" ObjectID="_1665077719" r:id="rId20"/>
        </w:object>
      </w:r>
    </w:p>
    <w:p w14:paraId="477ED84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SWA</w:t>
      </w:r>
      <w:r w:rsidRPr="00553C16">
        <w:rPr>
          <w:rFonts w:ascii="宋体" w:hAnsi="宋体" w:cs="仿宋_GB2312" w:hint="eastAsia"/>
          <w:bCs/>
          <w:kern w:val="0"/>
          <w:szCs w:val="21"/>
        </w:rPr>
        <w:tab/>
      </w:r>
      <w:r w:rsidRPr="00553C16">
        <w:rPr>
          <w:rFonts w:ascii="宋体" w:hAnsi="宋体" w:cs="仿宋_GB2312" w:hint="eastAsia"/>
          <w:bCs/>
          <w:kern w:val="0"/>
          <w:szCs w:val="21"/>
        </w:rPr>
        <w:tab/>
        <w:t>B. SWB</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2669E">
        <w:rPr>
          <w:rFonts w:ascii="宋体" w:hAnsi="宋体" w:cs="仿宋_GB2312" w:hint="eastAsia"/>
          <w:bCs/>
          <w:color w:val="FF0000"/>
          <w:kern w:val="0"/>
          <w:szCs w:val="21"/>
        </w:rPr>
        <w:t>C. SWC</w:t>
      </w:r>
      <w:r w:rsidRPr="00553C16">
        <w:rPr>
          <w:rFonts w:ascii="宋体" w:hAnsi="宋体" w:cs="仿宋_GB2312" w:hint="eastAsia"/>
          <w:bCs/>
          <w:kern w:val="0"/>
          <w:szCs w:val="21"/>
        </w:rPr>
        <w:tab/>
      </w:r>
      <w:r w:rsidRPr="00553C16">
        <w:rPr>
          <w:rFonts w:ascii="宋体" w:hAnsi="宋体" w:cs="仿宋_GB2312" w:hint="eastAsia"/>
          <w:bCs/>
          <w:kern w:val="0"/>
          <w:szCs w:val="21"/>
        </w:rPr>
        <w:tab/>
        <w:t>D. SWD</w:t>
      </w:r>
      <w:r w:rsidRPr="00553C16">
        <w:rPr>
          <w:rFonts w:ascii="宋体" w:hAnsi="宋体" w:cs="仿宋_GB2312" w:hint="eastAsia"/>
          <w:bCs/>
          <w:kern w:val="0"/>
          <w:szCs w:val="21"/>
        </w:rPr>
        <w:tab/>
      </w:r>
      <w:r w:rsidRPr="00553C16">
        <w:rPr>
          <w:rFonts w:ascii="宋体" w:hAnsi="宋体" w:cs="仿宋_GB2312" w:hint="eastAsia"/>
          <w:bCs/>
          <w:kern w:val="0"/>
          <w:szCs w:val="21"/>
        </w:rPr>
        <w:tab/>
        <w:t>E. 信息不足，无法判断</w:t>
      </w:r>
    </w:p>
    <w:p w14:paraId="683B5BF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ID(优先级+port ID))；非根桥上到根桥路径开销最小的端口为根端口(cost值+桥ID+port ID(优先级+port ID))。</w:t>
      </w:r>
    </w:p>
    <w:p w14:paraId="484382C5"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60FCA55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167. 在如图所示的交换网络中，所有交换机都启用了STP 协议。根据图中的信息来看，哪台交换机会被选为根桥？</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bookmarkStart w:id="32" w:name="_1393580351"/>
    <w:bookmarkStart w:id="33" w:name="_1393580398"/>
    <w:bookmarkStart w:id="34" w:name="_1393590649"/>
    <w:bookmarkStart w:id="35" w:name="_1393595345"/>
    <w:bookmarkEnd w:id="32"/>
    <w:bookmarkEnd w:id="33"/>
    <w:bookmarkEnd w:id="34"/>
    <w:bookmarkEnd w:id="35"/>
    <w:p w14:paraId="575F07E4"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4416" w:dyaOrig="2808" w14:anchorId="4269BB75">
          <v:shape id="_x0000_i1033" type="#_x0000_t75" style="width:368.35pt;height:234pt;mso-position-horizontal-relative:page;mso-position-vertical-relative:page" o:ole="">
            <v:imagedata r:id="rId21" o:title=""/>
          </v:shape>
          <o:OLEObject Type="Embed" ProgID="Word.Picture.8" ShapeID="_x0000_i1033" DrawAspect="Content" ObjectID="_1665077720" r:id="rId22"/>
        </w:object>
      </w:r>
    </w:p>
    <w:p w14:paraId="73BE8C2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SWA</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2669E">
        <w:rPr>
          <w:rFonts w:ascii="宋体" w:hAnsi="宋体" w:cs="仿宋_GB2312" w:hint="eastAsia"/>
          <w:bCs/>
          <w:color w:val="FF0000"/>
          <w:kern w:val="0"/>
          <w:szCs w:val="21"/>
        </w:rPr>
        <w:t>B. SWB</w:t>
      </w:r>
      <w:r w:rsidRPr="0052669E">
        <w:rPr>
          <w:rFonts w:ascii="宋体" w:hAnsi="宋体" w:cs="仿宋_GB2312" w:hint="eastAsia"/>
          <w:bCs/>
          <w:color w:val="FF0000"/>
          <w:kern w:val="0"/>
          <w:szCs w:val="21"/>
        </w:rPr>
        <w:tab/>
      </w:r>
      <w:r w:rsidRPr="00553C16">
        <w:rPr>
          <w:rFonts w:ascii="宋体" w:hAnsi="宋体" w:cs="仿宋_GB2312" w:hint="eastAsia"/>
          <w:bCs/>
          <w:kern w:val="0"/>
          <w:szCs w:val="21"/>
        </w:rPr>
        <w:tab/>
        <w:t>C. SWC</w:t>
      </w:r>
      <w:r w:rsidRPr="00553C16">
        <w:rPr>
          <w:rFonts w:ascii="宋体" w:hAnsi="宋体" w:cs="仿宋_GB2312" w:hint="eastAsia"/>
          <w:bCs/>
          <w:kern w:val="0"/>
          <w:szCs w:val="21"/>
        </w:rPr>
        <w:tab/>
      </w:r>
      <w:r w:rsidRPr="00553C16">
        <w:rPr>
          <w:rFonts w:ascii="宋体" w:hAnsi="宋体" w:cs="仿宋_GB2312" w:hint="eastAsia"/>
          <w:bCs/>
          <w:kern w:val="0"/>
          <w:szCs w:val="21"/>
        </w:rPr>
        <w:tab/>
        <w:t>D. SWD</w:t>
      </w:r>
      <w:r w:rsidRPr="00553C16">
        <w:rPr>
          <w:rFonts w:ascii="宋体" w:hAnsi="宋体" w:cs="仿宋_GB2312" w:hint="eastAsia"/>
          <w:bCs/>
          <w:kern w:val="0"/>
          <w:szCs w:val="21"/>
        </w:rPr>
        <w:tab/>
      </w:r>
      <w:r w:rsidRPr="00553C16">
        <w:rPr>
          <w:rFonts w:ascii="宋体" w:hAnsi="宋体" w:cs="仿宋_GB2312" w:hint="eastAsia"/>
          <w:bCs/>
          <w:kern w:val="0"/>
          <w:szCs w:val="21"/>
        </w:rPr>
        <w:tab/>
        <w:t>E. 信息不足，无法判断</w:t>
      </w:r>
    </w:p>
    <w:p w14:paraId="70134AD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ID(优先级+port ID))；非根桥上到根桥路径开销最小的端口为根端口(cost值+桥ID+port ID(优先级</w:t>
      </w:r>
      <w:r w:rsidRPr="00553C16">
        <w:rPr>
          <w:rFonts w:ascii="宋体" w:hAnsi="宋体" w:cs="仿宋_GB2312" w:hint="eastAsia"/>
          <w:bCs/>
          <w:color w:val="0000FF"/>
          <w:kern w:val="0"/>
          <w:szCs w:val="21"/>
        </w:rPr>
        <w:lastRenderedPageBreak/>
        <w:t>+port ID))。</w:t>
      </w:r>
    </w:p>
    <w:p w14:paraId="2F2C285A"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C14C85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168. 在如图所示的交换网络中，所有交换机都启用了STP 协议。SWA 被选为了根桥。根据图中的信息来看，__</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rPr>
        <w:t>___端口应该被置为Blocking 状态。（选择一项或多项）</w:t>
      </w:r>
    </w:p>
    <w:bookmarkStart w:id="36" w:name="_1393580369"/>
    <w:bookmarkStart w:id="37" w:name="_1393580399"/>
    <w:bookmarkStart w:id="38" w:name="_1393590650"/>
    <w:bookmarkStart w:id="39" w:name="_1393595346"/>
    <w:bookmarkEnd w:id="36"/>
    <w:bookmarkEnd w:id="37"/>
    <w:bookmarkEnd w:id="38"/>
    <w:bookmarkEnd w:id="39"/>
    <w:p w14:paraId="545725B9"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5026" w:dyaOrig="4021" w14:anchorId="6D494D5F">
          <v:shape id="_x0000_i1034" type="#_x0000_t75" style="width:292.85pt;height:201.05pt;mso-position-horizontal-relative:page;mso-position-vertical-relative:page" o:ole="">
            <v:imagedata r:id="rId23" o:title=""/>
          </v:shape>
          <o:OLEObject Type="Embed" ProgID="Word.Picture.8" ShapeID="_x0000_i1034" DrawAspect="Content" ObjectID="_1665077721" r:id="rId24"/>
        </w:object>
      </w:r>
    </w:p>
    <w:p w14:paraId="2E4EFBCE" w14:textId="77777777" w:rsidR="005317CB" w:rsidRPr="0052669E"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SWB 的P1</w:t>
      </w:r>
      <w:r w:rsidRPr="00553C16">
        <w:rPr>
          <w:rFonts w:ascii="宋体" w:hAnsi="宋体" w:cs="仿宋_GB2312" w:hint="eastAsia"/>
          <w:bCs/>
          <w:kern w:val="0"/>
          <w:szCs w:val="21"/>
        </w:rPr>
        <w:tab/>
      </w:r>
      <w:r w:rsidRPr="00553C16">
        <w:rPr>
          <w:rFonts w:ascii="宋体" w:hAnsi="宋体" w:cs="仿宋_GB2312" w:hint="eastAsia"/>
          <w:bCs/>
          <w:kern w:val="0"/>
          <w:szCs w:val="21"/>
        </w:rPr>
        <w:tab/>
        <w:t>B. SWB 的P2</w:t>
      </w:r>
      <w:r w:rsidRPr="00553C16">
        <w:rPr>
          <w:rFonts w:ascii="宋体" w:hAnsi="宋体" w:cs="仿宋_GB2312" w:hint="eastAsia"/>
          <w:bCs/>
          <w:kern w:val="0"/>
          <w:szCs w:val="21"/>
        </w:rPr>
        <w:tab/>
      </w:r>
      <w:r w:rsidRPr="00553C16">
        <w:rPr>
          <w:rFonts w:ascii="宋体" w:hAnsi="宋体" w:cs="仿宋_GB2312" w:hint="eastAsia"/>
          <w:bCs/>
          <w:kern w:val="0"/>
          <w:szCs w:val="21"/>
        </w:rPr>
        <w:tab/>
        <w:t>C. SWC 的P1</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2669E">
        <w:rPr>
          <w:rFonts w:ascii="宋体" w:hAnsi="宋体" w:cs="仿宋_GB2312" w:hint="eastAsia"/>
          <w:bCs/>
          <w:color w:val="FF0000"/>
          <w:kern w:val="0"/>
          <w:szCs w:val="21"/>
        </w:rPr>
        <w:t>D. SWC 的P2</w:t>
      </w:r>
    </w:p>
    <w:p w14:paraId="271EE04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 信息不足，无法判断</w:t>
      </w:r>
    </w:p>
    <w:p w14:paraId="668E165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ID(优先级+port ID))；非根桥上到根桥路径开销最小的端口为根端口(cost值+桥ID+port ID(优先级+port ID))。</w:t>
      </w:r>
    </w:p>
    <w:p w14:paraId="73FB3987"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7DAE5E9"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169. 在如图所示的交换网络中，所有交换机都启用了STP 协议。SWA 被选为了根桥。根据图中的信息来看，__</w:t>
      </w:r>
      <w:r w:rsidRPr="00553C16">
        <w:rPr>
          <w:rFonts w:ascii="宋体" w:hAnsi="宋体" w:cs="仿宋_GB2312" w:hint="eastAsia"/>
          <w:b/>
          <w:bCs/>
          <w:color w:val="FF0000"/>
          <w:kern w:val="0"/>
          <w:sz w:val="24"/>
          <w:szCs w:val="24"/>
          <w:u w:val="single"/>
        </w:rPr>
        <w:t>ABC</w:t>
      </w:r>
      <w:r w:rsidRPr="00553C16">
        <w:rPr>
          <w:rFonts w:ascii="宋体" w:hAnsi="宋体" w:cs="仿宋_GB2312" w:hint="eastAsia"/>
          <w:bCs/>
          <w:kern w:val="0"/>
          <w:szCs w:val="21"/>
        </w:rPr>
        <w:t>____端口应该被置为Forwarding 状态。（选择一项或多项）</w:t>
      </w:r>
    </w:p>
    <w:bookmarkStart w:id="40" w:name="_1393580375"/>
    <w:bookmarkStart w:id="41" w:name="_1393580395"/>
    <w:bookmarkStart w:id="42" w:name="_1393590651"/>
    <w:bookmarkStart w:id="43" w:name="_1393595347"/>
    <w:bookmarkEnd w:id="40"/>
    <w:bookmarkEnd w:id="41"/>
    <w:bookmarkEnd w:id="42"/>
    <w:bookmarkEnd w:id="43"/>
    <w:p w14:paraId="73B2C47A"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4846" w:dyaOrig="3991" w14:anchorId="302A157F">
          <v:shape id="_x0000_i1035" type="#_x0000_t75" style="width:4in;height:199.3pt;mso-position-horizontal-relative:page;mso-position-vertical-relative:page" o:ole="">
            <v:imagedata r:id="rId25" o:title=""/>
          </v:shape>
          <o:OLEObject Type="Embed" ProgID="Word.Picture.8" ShapeID="_x0000_i1035" DrawAspect="Content" ObjectID="_1665077722" r:id="rId26"/>
        </w:object>
      </w:r>
    </w:p>
    <w:p w14:paraId="2C287C4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8341AE">
        <w:rPr>
          <w:rFonts w:ascii="宋体" w:hAnsi="宋体" w:cs="仿宋_GB2312" w:hint="eastAsia"/>
          <w:bCs/>
          <w:color w:val="FF0000"/>
          <w:kern w:val="0"/>
          <w:szCs w:val="21"/>
        </w:rPr>
        <w:t>A. SWA 的P1</w:t>
      </w:r>
      <w:r w:rsidRPr="008341AE">
        <w:rPr>
          <w:rFonts w:ascii="宋体" w:hAnsi="宋体" w:cs="仿宋_GB2312" w:hint="eastAsia"/>
          <w:bCs/>
          <w:color w:val="FF0000"/>
          <w:kern w:val="0"/>
          <w:szCs w:val="21"/>
        </w:rPr>
        <w:tab/>
      </w:r>
      <w:r w:rsidRPr="008341AE">
        <w:rPr>
          <w:rFonts w:ascii="宋体" w:hAnsi="宋体" w:cs="仿宋_GB2312" w:hint="eastAsia"/>
          <w:bCs/>
          <w:color w:val="FF0000"/>
          <w:kern w:val="0"/>
          <w:szCs w:val="21"/>
        </w:rPr>
        <w:tab/>
        <w:t>B. SWA 的P2</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8341AE">
        <w:rPr>
          <w:rFonts w:ascii="宋体" w:hAnsi="宋体" w:cs="仿宋_GB2312" w:hint="eastAsia"/>
          <w:bCs/>
          <w:color w:val="FF0000"/>
          <w:kern w:val="0"/>
          <w:szCs w:val="21"/>
        </w:rPr>
        <w:t>C. SWC 的P1</w:t>
      </w:r>
      <w:r w:rsidRPr="008341AE">
        <w:rPr>
          <w:rFonts w:ascii="宋体" w:hAnsi="宋体" w:cs="仿宋_GB2312" w:hint="eastAsia"/>
          <w:bCs/>
          <w:color w:val="FF0000"/>
          <w:kern w:val="0"/>
          <w:szCs w:val="21"/>
        </w:rPr>
        <w:tab/>
      </w:r>
      <w:r w:rsidRPr="00553C16">
        <w:rPr>
          <w:rFonts w:ascii="宋体" w:hAnsi="宋体" w:cs="仿宋_GB2312" w:hint="eastAsia"/>
          <w:bCs/>
          <w:kern w:val="0"/>
          <w:szCs w:val="21"/>
        </w:rPr>
        <w:tab/>
        <w:t>D. SWC 的P2</w:t>
      </w:r>
    </w:p>
    <w:p w14:paraId="283552BE"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 信息不足，无法判断</w:t>
      </w:r>
    </w:p>
    <w:p w14:paraId="20B4026A" w14:textId="77777777" w:rsidR="005317CB" w:rsidRPr="008341AE" w:rsidRDefault="005317CB" w:rsidP="005317CB">
      <w:pPr>
        <w:autoSpaceDE w:val="0"/>
        <w:autoSpaceDN w:val="0"/>
        <w:adjustRightInd w:val="0"/>
        <w:jc w:val="left"/>
        <w:rPr>
          <w:rFonts w:ascii="宋体" w:hAnsi="宋体" w:cs="仿宋_GB2312" w:hint="eastAsia"/>
          <w:bCs/>
          <w:color w:val="7030A0"/>
          <w:kern w:val="0"/>
          <w:szCs w:val="21"/>
        </w:rPr>
      </w:pPr>
      <w:r w:rsidRPr="008341AE">
        <w:rPr>
          <w:rFonts w:ascii="宋体" w:hAnsi="宋体" w:cs="仿宋_GB2312" w:hint="eastAsia"/>
          <w:bCs/>
          <w:color w:val="7030A0"/>
          <w:kern w:val="0"/>
          <w:szCs w:val="21"/>
        </w:rPr>
        <w:t>SWC的P2端口应该被置为Blocking</w:t>
      </w:r>
    </w:p>
    <w:p w14:paraId="34CD699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w:t>
      </w:r>
      <w:r w:rsidRPr="00553C16">
        <w:rPr>
          <w:rFonts w:ascii="宋体" w:hAnsi="宋体" w:cs="仿宋_GB2312" w:hint="eastAsia"/>
          <w:bCs/>
          <w:color w:val="0000FF"/>
          <w:kern w:val="0"/>
          <w:szCs w:val="21"/>
        </w:rPr>
        <w:lastRenderedPageBreak/>
        <w:t>+port ID))；非根桥上到根桥路径开销最小的端口为根端口(cost值+桥ID+port ID(优先级+port ID))。</w:t>
      </w:r>
    </w:p>
    <w:p w14:paraId="47595BFD"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A2ADC57"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170. 802.1x 定义了基于端口的网络接入控制协议，并且仅定义了接入设备与接入端口间点到点的连接方式。其中</w:t>
      </w:r>
      <w:r w:rsidRPr="00593CD3">
        <w:rPr>
          <w:rFonts w:ascii="宋体" w:hAnsi="宋体" w:cs="仿宋_GB2312" w:hint="eastAsia"/>
          <w:bCs/>
          <w:color w:val="7030A0"/>
          <w:kern w:val="0"/>
          <w:szCs w:val="21"/>
        </w:rPr>
        <w:t>接入端口只能是物理端口</w:t>
      </w:r>
      <w:r w:rsidRPr="00553C16">
        <w:rPr>
          <w:rFonts w:ascii="宋体" w:hAnsi="宋体" w:cs="仿宋_GB2312" w:hint="eastAsia"/>
          <w:bCs/>
          <w:kern w:val="0"/>
          <w:szCs w:val="21"/>
        </w:rPr>
        <w:t>。</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6953D0DE" w14:textId="77777777" w:rsidR="005317CB" w:rsidRPr="0052669E"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True</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2669E">
        <w:rPr>
          <w:rFonts w:ascii="宋体" w:hAnsi="宋体" w:cs="仿宋_GB2312" w:hint="eastAsia"/>
          <w:bCs/>
          <w:color w:val="FF0000"/>
          <w:kern w:val="0"/>
          <w:szCs w:val="21"/>
        </w:rPr>
        <w:t>B. False</w:t>
      </w:r>
    </w:p>
    <w:p w14:paraId="4F80B7A1"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这句话的前面是正确的，而后面一句是错的，在802.1X认证中，接</w:t>
      </w:r>
      <w:r w:rsidRPr="00593CD3">
        <w:rPr>
          <w:rFonts w:ascii="宋体" w:hAnsi="宋体" w:cs="仿宋_GB2312" w:hint="eastAsia"/>
          <w:bCs/>
          <w:color w:val="FF0000"/>
          <w:kern w:val="0"/>
          <w:szCs w:val="21"/>
        </w:rPr>
        <w:t>入端的端口有两种：受控端口和非受控端口。这是从设备端为客户端提供接入局域网的端口，这两个端口是逻辑的，并不是物理的端口。</w:t>
      </w:r>
      <w:proofErr w:type="gramStart"/>
      <w:r w:rsidRPr="00553C16">
        <w:rPr>
          <w:rFonts w:ascii="宋体" w:hAnsi="宋体" w:cs="仿宋_GB2312" w:hint="eastAsia"/>
          <w:bCs/>
          <w:color w:val="0000FF"/>
          <w:kern w:val="0"/>
          <w:szCs w:val="21"/>
        </w:rPr>
        <w:t>详解见</w:t>
      </w:r>
      <w:proofErr w:type="gramEnd"/>
      <w:r w:rsidRPr="00553C16">
        <w:rPr>
          <w:rFonts w:ascii="宋体" w:hAnsi="宋体" w:cs="仿宋_GB2312" w:hint="eastAsia"/>
          <w:bCs/>
          <w:color w:val="0000FF"/>
          <w:kern w:val="0"/>
          <w:szCs w:val="21"/>
        </w:rPr>
        <w:t>书本P555页。这里值得注意的是：在windows XP系统下，无需安装，系统会自动弹出对话框要求输入用户名和密码。</w:t>
      </w:r>
    </w:p>
    <w:p w14:paraId="1811734F"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0814CAD" w14:textId="77777777" w:rsidR="005317CB" w:rsidRPr="003A7341" w:rsidRDefault="005317CB" w:rsidP="005317CB">
      <w:pPr>
        <w:autoSpaceDE w:val="0"/>
        <w:autoSpaceDN w:val="0"/>
        <w:adjustRightInd w:val="0"/>
        <w:jc w:val="left"/>
        <w:rPr>
          <w:rFonts w:ascii="宋体" w:hAnsi="宋体" w:cs="仿宋_GB2312" w:hint="eastAsia"/>
          <w:bCs/>
          <w:kern w:val="0"/>
          <w:szCs w:val="21"/>
        </w:rPr>
      </w:pPr>
      <w:r w:rsidRPr="003A7341">
        <w:rPr>
          <w:rFonts w:ascii="宋体" w:hAnsi="宋体" w:cs="仿宋_GB2312" w:hint="eastAsia"/>
          <w:bCs/>
          <w:kern w:val="0"/>
          <w:szCs w:val="21"/>
        </w:rPr>
        <w:t xml:space="preserve">171. VLAN 技术和端口隔离技术均可以实现数据的二层隔离。   A    </w:t>
      </w:r>
    </w:p>
    <w:p w14:paraId="2B6784C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True</w:t>
      </w:r>
      <w:r w:rsidRPr="00553C16">
        <w:rPr>
          <w:rFonts w:ascii="宋体" w:hAnsi="宋体" w:cs="仿宋_GB2312" w:hint="eastAsia"/>
          <w:bCs/>
          <w:kern w:val="0"/>
          <w:szCs w:val="21"/>
        </w:rPr>
        <w:tab/>
      </w:r>
      <w:r w:rsidRPr="00553C16">
        <w:rPr>
          <w:rFonts w:ascii="宋体" w:hAnsi="宋体" w:cs="仿宋_GB2312" w:hint="eastAsia"/>
          <w:bCs/>
          <w:kern w:val="0"/>
          <w:szCs w:val="21"/>
        </w:rPr>
        <w:tab/>
        <w:t>B. False</w:t>
      </w:r>
    </w:p>
    <w:p w14:paraId="3D5DB0EB"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这句话是正确的，VLAN通常用在二层交换机上，而端口隔离技术也是在二层实现的。端口隔离还可以隔离VLAN内的端口。端口的隔离技术与端口所属VLAN无关。</w:t>
      </w:r>
    </w:p>
    <w:p w14:paraId="4E58ED0E"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48B091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27523D">
        <w:rPr>
          <w:rFonts w:ascii="宋体" w:hAnsi="宋体" w:cs="仿宋_GB2312" w:hint="eastAsia"/>
          <w:bCs/>
          <w:color w:val="FF0000"/>
          <w:kern w:val="0"/>
          <w:szCs w:val="21"/>
        </w:rPr>
        <w:t xml:space="preserve">172. </w:t>
      </w:r>
      <w:r w:rsidRPr="00553C16">
        <w:rPr>
          <w:rFonts w:ascii="宋体" w:hAnsi="宋体" w:cs="仿宋_GB2312" w:hint="eastAsia"/>
          <w:bCs/>
          <w:kern w:val="0"/>
          <w:szCs w:val="21"/>
        </w:rPr>
        <w:t>下列选项中，哪些是</w:t>
      </w:r>
      <w:r w:rsidRPr="00593CD3">
        <w:rPr>
          <w:rFonts w:ascii="宋体" w:hAnsi="宋体" w:cs="仿宋_GB2312" w:hint="eastAsia"/>
          <w:bCs/>
          <w:color w:val="FF0000"/>
          <w:kern w:val="0"/>
          <w:szCs w:val="21"/>
        </w:rPr>
        <w:t>基于MAC 地址的802.1x 验证</w:t>
      </w:r>
      <w:r w:rsidRPr="00553C16">
        <w:rPr>
          <w:rFonts w:ascii="宋体" w:hAnsi="宋体" w:cs="仿宋_GB2312" w:hint="eastAsia"/>
          <w:bCs/>
          <w:kern w:val="0"/>
          <w:szCs w:val="21"/>
        </w:rPr>
        <w:t>的特点？</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AC</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24E819B0" w14:textId="77777777" w:rsidR="005317CB" w:rsidRPr="00593CD3" w:rsidRDefault="005317CB" w:rsidP="005317CB">
      <w:pPr>
        <w:autoSpaceDE w:val="0"/>
        <w:autoSpaceDN w:val="0"/>
        <w:adjustRightInd w:val="0"/>
        <w:jc w:val="left"/>
        <w:rPr>
          <w:rFonts w:ascii="宋体" w:hAnsi="宋体" w:cs="仿宋_GB2312" w:hint="eastAsia"/>
          <w:bCs/>
          <w:color w:val="FF0000"/>
          <w:kern w:val="0"/>
          <w:szCs w:val="21"/>
        </w:rPr>
      </w:pPr>
      <w:r w:rsidRPr="00593CD3">
        <w:rPr>
          <w:rFonts w:ascii="宋体" w:hAnsi="宋体" w:cs="仿宋_GB2312" w:hint="eastAsia"/>
          <w:bCs/>
          <w:color w:val="FF0000"/>
          <w:kern w:val="0"/>
          <w:szCs w:val="21"/>
        </w:rPr>
        <w:t>A. 端口下的所有接入用户需要单独验证</w:t>
      </w:r>
    </w:p>
    <w:p w14:paraId="772E2B1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B. 当端口下的第一个用户下线后，其他用户也会被拒绝使用网络</w:t>
      </w:r>
    </w:p>
    <w:p w14:paraId="4138B786" w14:textId="77777777" w:rsidR="005317CB" w:rsidRPr="00593CD3" w:rsidRDefault="005317CB" w:rsidP="005317CB">
      <w:pPr>
        <w:autoSpaceDE w:val="0"/>
        <w:autoSpaceDN w:val="0"/>
        <w:adjustRightInd w:val="0"/>
        <w:jc w:val="left"/>
        <w:rPr>
          <w:rFonts w:ascii="宋体" w:hAnsi="宋体" w:cs="仿宋_GB2312" w:hint="eastAsia"/>
          <w:bCs/>
          <w:color w:val="FF0000"/>
          <w:kern w:val="0"/>
          <w:szCs w:val="21"/>
        </w:rPr>
      </w:pPr>
      <w:r w:rsidRPr="00593CD3">
        <w:rPr>
          <w:rFonts w:ascii="宋体" w:hAnsi="宋体" w:cs="仿宋_GB2312" w:hint="eastAsia"/>
          <w:bCs/>
          <w:color w:val="FF0000"/>
          <w:kern w:val="0"/>
          <w:szCs w:val="21"/>
        </w:rPr>
        <w:t>C. 当某个用户下线时，只有该用户无法使用网络</w:t>
      </w:r>
    </w:p>
    <w:p w14:paraId="37E56E5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D. 只要端口下的第一个用户验证成功后，其他接入用户无须验证就可使用网络资源</w:t>
      </w:r>
    </w:p>
    <w:p w14:paraId="77C5DCB5"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802.1X端口认证有两种方式：</w:t>
      </w:r>
      <w:r w:rsidRPr="00EB612F">
        <w:rPr>
          <w:rFonts w:ascii="宋体" w:hAnsi="宋体" w:cs="仿宋_GB2312" w:hint="eastAsia"/>
          <w:bCs/>
          <w:color w:val="FF0000"/>
          <w:kern w:val="0"/>
          <w:szCs w:val="21"/>
        </w:rPr>
        <w:t>基于端口的认证方式</w:t>
      </w:r>
      <w:r w:rsidRPr="00553C16">
        <w:rPr>
          <w:rFonts w:ascii="宋体" w:hAnsi="宋体" w:cs="仿宋_GB2312" w:hint="eastAsia"/>
          <w:bCs/>
          <w:color w:val="0000FF"/>
          <w:kern w:val="0"/>
          <w:szCs w:val="21"/>
        </w:rPr>
        <w:t>和</w:t>
      </w:r>
      <w:r w:rsidRPr="00EB612F">
        <w:rPr>
          <w:rFonts w:ascii="宋体" w:hAnsi="宋体" w:cs="仿宋_GB2312" w:hint="eastAsia"/>
          <w:bCs/>
          <w:color w:val="FF0000"/>
          <w:kern w:val="0"/>
          <w:szCs w:val="21"/>
        </w:rPr>
        <w:t>基于MAC地址的认证方式</w:t>
      </w:r>
      <w:r w:rsidRPr="00553C16">
        <w:rPr>
          <w:rFonts w:ascii="宋体" w:hAnsi="宋体" w:cs="仿宋_GB2312" w:hint="eastAsia"/>
          <w:bCs/>
          <w:color w:val="0000FF"/>
          <w:kern w:val="0"/>
          <w:szCs w:val="21"/>
        </w:rPr>
        <w:t>。基于端口的认证方式：只要第一个用户认证成功后，其他接入用户无需验证就可以使用网络资源，当这个认证的用户下线时，那么其他用户也会被拒绝使用网络；基于MAC地址的认证方式：每个用户单独认证，当某个用户下线时，也只有该用户不能使用网络资源，其他用户正常使用网络资源。故选AC。</w:t>
      </w:r>
    </w:p>
    <w:p w14:paraId="7CB1104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FCB4040"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173. 下列选项中，哪些是基于端口的802.1x 验证的特点？</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236CAED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端口下的所有接入用户需要单独验证</w:t>
      </w:r>
    </w:p>
    <w:p w14:paraId="1B7C54E9" w14:textId="77777777" w:rsidR="005317CB" w:rsidRPr="00593CD3" w:rsidRDefault="005317CB" w:rsidP="005317CB">
      <w:pPr>
        <w:autoSpaceDE w:val="0"/>
        <w:autoSpaceDN w:val="0"/>
        <w:adjustRightInd w:val="0"/>
        <w:jc w:val="left"/>
        <w:rPr>
          <w:rFonts w:ascii="宋体" w:hAnsi="宋体" w:cs="仿宋_GB2312" w:hint="eastAsia"/>
          <w:bCs/>
          <w:color w:val="FF0000"/>
          <w:kern w:val="0"/>
          <w:szCs w:val="21"/>
        </w:rPr>
      </w:pPr>
      <w:r w:rsidRPr="00593CD3">
        <w:rPr>
          <w:rFonts w:ascii="宋体" w:hAnsi="宋体" w:cs="仿宋_GB2312" w:hint="eastAsia"/>
          <w:bCs/>
          <w:color w:val="FF0000"/>
          <w:kern w:val="0"/>
          <w:szCs w:val="21"/>
        </w:rPr>
        <w:t>B. 当端口下的</w:t>
      </w:r>
      <w:r w:rsidRPr="00593CD3">
        <w:rPr>
          <w:rFonts w:ascii="宋体" w:hAnsi="宋体" w:cs="仿宋_GB2312" w:hint="eastAsia"/>
          <w:bCs/>
          <w:color w:val="00B0F0"/>
          <w:kern w:val="0"/>
          <w:szCs w:val="21"/>
        </w:rPr>
        <w:t>第一个</w:t>
      </w:r>
      <w:r w:rsidRPr="00593CD3">
        <w:rPr>
          <w:rFonts w:ascii="宋体" w:hAnsi="宋体" w:cs="仿宋_GB2312" w:hint="eastAsia"/>
          <w:bCs/>
          <w:color w:val="FF0000"/>
          <w:kern w:val="0"/>
          <w:szCs w:val="21"/>
        </w:rPr>
        <w:t>用户下线后，其他用户也会被拒绝使用网络</w:t>
      </w:r>
    </w:p>
    <w:p w14:paraId="0BD22A37" w14:textId="77777777" w:rsidR="005317CB" w:rsidRPr="00DF2353"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C. 当</w:t>
      </w:r>
      <w:r w:rsidRPr="00593CD3">
        <w:rPr>
          <w:rFonts w:ascii="宋体" w:hAnsi="宋体" w:cs="仿宋_GB2312" w:hint="eastAsia"/>
          <w:bCs/>
          <w:color w:val="7030A0"/>
          <w:kern w:val="0"/>
          <w:szCs w:val="21"/>
        </w:rPr>
        <w:t>某个用户</w:t>
      </w:r>
      <w:r w:rsidRPr="00553C16">
        <w:rPr>
          <w:rFonts w:ascii="宋体" w:hAnsi="宋体" w:cs="仿宋_GB2312" w:hint="eastAsia"/>
          <w:bCs/>
          <w:kern w:val="0"/>
          <w:szCs w:val="21"/>
        </w:rPr>
        <w:t>下线时，只有该用户无法使用网络</w:t>
      </w:r>
      <w:r>
        <w:rPr>
          <w:rFonts w:ascii="宋体" w:hAnsi="宋体" w:cs="仿宋_GB2312" w:hint="eastAsia"/>
          <w:bCs/>
          <w:kern w:val="0"/>
          <w:szCs w:val="21"/>
        </w:rPr>
        <w:t xml:space="preserve">   </w:t>
      </w:r>
      <w:r w:rsidRPr="00DF2353">
        <w:rPr>
          <w:rFonts w:ascii="宋体" w:hAnsi="宋体" w:cs="仿宋_GB2312" w:hint="eastAsia"/>
          <w:bCs/>
          <w:color w:val="FF0000"/>
          <w:kern w:val="0"/>
          <w:szCs w:val="21"/>
        </w:rPr>
        <w:t xml:space="preserve"> </w:t>
      </w:r>
      <w:r w:rsidRPr="00DF2353">
        <w:rPr>
          <w:rFonts w:ascii="宋体" w:hAnsi="宋体" w:cs="仿宋_GB2312" w:hint="eastAsia"/>
          <w:bCs/>
          <w:color w:val="7030A0"/>
          <w:kern w:val="0"/>
          <w:szCs w:val="21"/>
        </w:rPr>
        <w:t>【某个万一就是第一个呢？】</w:t>
      </w:r>
    </w:p>
    <w:p w14:paraId="18AA42F8" w14:textId="77777777" w:rsidR="005317CB" w:rsidRPr="00593CD3" w:rsidRDefault="005317CB" w:rsidP="005317CB">
      <w:pPr>
        <w:autoSpaceDE w:val="0"/>
        <w:autoSpaceDN w:val="0"/>
        <w:adjustRightInd w:val="0"/>
        <w:jc w:val="left"/>
        <w:rPr>
          <w:rFonts w:ascii="宋体" w:hAnsi="宋体" w:cs="仿宋_GB2312" w:hint="eastAsia"/>
          <w:bCs/>
          <w:color w:val="FF0000"/>
          <w:kern w:val="0"/>
          <w:szCs w:val="21"/>
        </w:rPr>
      </w:pPr>
      <w:r w:rsidRPr="00593CD3">
        <w:rPr>
          <w:rFonts w:ascii="宋体" w:hAnsi="宋体" w:cs="仿宋_GB2312" w:hint="eastAsia"/>
          <w:bCs/>
          <w:color w:val="FF0000"/>
          <w:kern w:val="0"/>
          <w:szCs w:val="21"/>
        </w:rPr>
        <w:t>D. 只要端口下的第一个用户验证成功后，其他接入用户无须验证就可使用网络资源</w:t>
      </w:r>
    </w:p>
    <w:p w14:paraId="56D7E667"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802.1X端口认证有两种方式：基于端口的认证方式和基于MAC地址的认证方式。基于端口的认证方式：只要第一个用户认证成功后，其他接入用户无需验证就可以使用网络资源，当这个认证的用户下线时，那么其他用户也会被拒绝使用网络；基于MAC地址的认证方式：每个用户单独认证，当某个用户下线时，也只有该用户不能使用网络资源，其他用户正常使用网络资源。</w:t>
      </w:r>
    </w:p>
    <w:p w14:paraId="33AEF41B"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9D77ED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B203B0">
        <w:rPr>
          <w:rFonts w:ascii="宋体" w:hAnsi="宋体" w:cs="仿宋_GB2312" w:hint="eastAsia"/>
          <w:bCs/>
          <w:color w:val="FF0000"/>
          <w:kern w:val="0"/>
          <w:szCs w:val="21"/>
        </w:rPr>
        <w:t>174</w:t>
      </w:r>
      <w:r w:rsidRPr="00553C16">
        <w:rPr>
          <w:rFonts w:ascii="宋体" w:hAnsi="宋体" w:cs="仿宋_GB2312" w:hint="eastAsia"/>
          <w:bCs/>
          <w:kern w:val="0"/>
          <w:szCs w:val="21"/>
        </w:rPr>
        <w:t>. 链路聚合的作用是__</w:t>
      </w:r>
      <w:r w:rsidRPr="00553C16">
        <w:rPr>
          <w:rFonts w:ascii="宋体" w:hAnsi="宋体" w:cs="仿宋_GB2312" w:hint="eastAsia"/>
          <w:b/>
          <w:bCs/>
          <w:color w:val="FF0000"/>
          <w:kern w:val="0"/>
          <w:sz w:val="24"/>
          <w:szCs w:val="24"/>
          <w:u w:val="single"/>
        </w:rPr>
        <w:t>ABC</w:t>
      </w:r>
      <w:r w:rsidRPr="00553C16">
        <w:rPr>
          <w:rFonts w:ascii="宋体" w:hAnsi="宋体" w:cs="仿宋_GB2312" w:hint="eastAsia"/>
          <w:bCs/>
          <w:kern w:val="0"/>
          <w:szCs w:val="21"/>
        </w:rPr>
        <w:t>____。</w:t>
      </w:r>
    </w:p>
    <w:p w14:paraId="3B2A899A"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FF0000"/>
          <w:kern w:val="0"/>
          <w:szCs w:val="21"/>
        </w:rPr>
        <w:t>A. 增加链路带宽。</w:t>
      </w:r>
      <w:r w:rsidRPr="00553C16">
        <w:rPr>
          <w:rFonts w:ascii="宋体" w:hAnsi="宋体" w:cs="仿宋_GB2312" w:hint="eastAsia"/>
          <w:bCs/>
          <w:color w:val="FF0000"/>
          <w:kern w:val="0"/>
          <w:szCs w:val="21"/>
        </w:rPr>
        <w:tab/>
      </w:r>
      <w:r w:rsidRPr="00553C16">
        <w:rPr>
          <w:rFonts w:ascii="宋体" w:hAnsi="宋体" w:cs="仿宋_GB2312" w:hint="eastAsia"/>
          <w:bCs/>
          <w:color w:val="FF0000"/>
          <w:kern w:val="0"/>
          <w:szCs w:val="21"/>
        </w:rPr>
        <w:tab/>
      </w:r>
      <w:r w:rsidRPr="00553C16">
        <w:rPr>
          <w:rFonts w:ascii="宋体" w:hAnsi="宋体" w:cs="仿宋_GB2312" w:hint="eastAsia"/>
          <w:bCs/>
          <w:color w:val="FF0000"/>
          <w:kern w:val="0"/>
          <w:szCs w:val="21"/>
        </w:rPr>
        <w:tab/>
      </w:r>
      <w:r w:rsidRPr="00553C16">
        <w:rPr>
          <w:rFonts w:ascii="宋体" w:hAnsi="宋体" w:cs="仿宋_GB2312" w:hint="eastAsia"/>
          <w:bCs/>
          <w:color w:val="FF0000"/>
          <w:kern w:val="0"/>
          <w:szCs w:val="21"/>
        </w:rPr>
        <w:tab/>
      </w:r>
      <w:r w:rsidRPr="00553C16">
        <w:rPr>
          <w:rFonts w:ascii="宋体" w:hAnsi="宋体" w:cs="仿宋_GB2312" w:hint="eastAsia"/>
          <w:bCs/>
          <w:color w:val="FF0000"/>
          <w:kern w:val="0"/>
          <w:szCs w:val="21"/>
        </w:rPr>
        <w:tab/>
      </w:r>
      <w:r w:rsidRPr="00553C16">
        <w:rPr>
          <w:rFonts w:ascii="宋体" w:hAnsi="宋体" w:cs="仿宋_GB2312" w:hint="eastAsia"/>
          <w:bCs/>
          <w:color w:val="FF0000"/>
          <w:kern w:val="0"/>
          <w:szCs w:val="21"/>
        </w:rPr>
        <w:tab/>
        <w:t>B. 可以实现数据的负载均衡。</w:t>
      </w:r>
    </w:p>
    <w:p w14:paraId="69ED9DF4" w14:textId="77777777" w:rsidR="005317CB" w:rsidRPr="007478B6" w:rsidRDefault="005317CB" w:rsidP="005317CB">
      <w:pPr>
        <w:autoSpaceDE w:val="0"/>
        <w:autoSpaceDN w:val="0"/>
        <w:adjustRightInd w:val="0"/>
        <w:jc w:val="left"/>
        <w:rPr>
          <w:rFonts w:ascii="宋体" w:hAnsi="宋体" w:cs="仿宋_GB2312" w:hint="eastAsia"/>
          <w:bCs/>
          <w:color w:val="7030A0"/>
          <w:kern w:val="0"/>
          <w:szCs w:val="21"/>
        </w:rPr>
      </w:pPr>
      <w:r w:rsidRPr="00553C16">
        <w:rPr>
          <w:rFonts w:ascii="宋体" w:hAnsi="宋体" w:cs="仿宋_GB2312" w:hint="eastAsia"/>
          <w:bCs/>
          <w:color w:val="FF0000"/>
          <w:kern w:val="0"/>
          <w:szCs w:val="21"/>
        </w:rPr>
        <w:t>C. 增加了交换机间的链路可靠性。</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7478B6">
        <w:rPr>
          <w:rFonts w:ascii="宋体" w:hAnsi="宋体" w:cs="仿宋_GB2312" w:hint="eastAsia"/>
          <w:bCs/>
          <w:color w:val="7030A0"/>
          <w:kern w:val="0"/>
          <w:szCs w:val="21"/>
        </w:rPr>
        <w:t>D. 可以避免交换网环路。</w:t>
      </w:r>
      <w:r>
        <w:rPr>
          <w:rFonts w:ascii="宋体" w:hAnsi="宋体" w:cs="仿宋_GB2312" w:hint="eastAsia"/>
          <w:bCs/>
          <w:color w:val="7030A0"/>
          <w:kern w:val="0"/>
          <w:szCs w:val="21"/>
        </w:rPr>
        <w:t>【明显错误】</w:t>
      </w:r>
    </w:p>
    <w:p w14:paraId="5BD17EA5"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链路聚合通常应用在汇聚层。如今的网络是层次化嘛，核心层、汇聚层、接入层。汇聚层主要就是收集接入层数据，实现快速交换。因此它的作用是：</w:t>
      </w:r>
      <w:r w:rsidRPr="00EB612F">
        <w:rPr>
          <w:rFonts w:ascii="宋体" w:hAnsi="宋体" w:cs="仿宋_GB2312" w:hint="eastAsia"/>
          <w:bCs/>
          <w:color w:val="FF0000"/>
          <w:kern w:val="0"/>
          <w:szCs w:val="21"/>
        </w:rPr>
        <w:t>增加链路带宽、增加链路可靠性、实现负载均衡</w:t>
      </w:r>
      <w:r w:rsidRPr="00553C16">
        <w:rPr>
          <w:rFonts w:ascii="宋体" w:hAnsi="宋体" w:cs="仿宋_GB2312" w:hint="eastAsia"/>
          <w:bCs/>
          <w:color w:val="0000FF"/>
          <w:kern w:val="0"/>
          <w:szCs w:val="21"/>
        </w:rPr>
        <w:t>。故选ABC。</w:t>
      </w:r>
    </w:p>
    <w:p w14:paraId="0EF45417"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E4AA92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175. 某公司采购了A、B 两个厂商的交换机进行网络工程实施。需要在</w:t>
      </w:r>
      <w:r w:rsidRPr="008341AE">
        <w:rPr>
          <w:rFonts w:ascii="宋体" w:hAnsi="宋体" w:cs="仿宋_GB2312" w:hint="eastAsia"/>
          <w:bCs/>
          <w:color w:val="FF0000"/>
          <w:kern w:val="0"/>
          <w:szCs w:val="21"/>
        </w:rPr>
        <w:t>两个厂商的交换机之间使用链路聚合技术</w:t>
      </w:r>
      <w:r w:rsidRPr="00553C16">
        <w:rPr>
          <w:rFonts w:ascii="宋体" w:hAnsi="宋体" w:cs="仿宋_GB2312" w:hint="eastAsia"/>
          <w:bCs/>
          <w:kern w:val="0"/>
          <w:szCs w:val="21"/>
        </w:rPr>
        <w:t>。经查阅相关文档，</w:t>
      </w:r>
      <w:r w:rsidRPr="008341AE">
        <w:rPr>
          <w:rFonts w:ascii="宋体" w:hAnsi="宋体" w:cs="仿宋_GB2312" w:hint="eastAsia"/>
          <w:bCs/>
          <w:color w:val="FF0000"/>
          <w:kern w:val="0"/>
          <w:szCs w:val="21"/>
        </w:rPr>
        <w:t>得知A 厂商交换机不支持LACP 协议</w:t>
      </w:r>
      <w:r w:rsidRPr="00553C16">
        <w:rPr>
          <w:rFonts w:ascii="宋体" w:hAnsi="宋体" w:cs="仿宋_GB2312" w:hint="eastAsia"/>
          <w:bCs/>
          <w:kern w:val="0"/>
          <w:szCs w:val="21"/>
        </w:rPr>
        <w:t>。在这种情况下，下列哪些配置方法是合理的？（选择一项或多项）</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2148433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一方配置静态聚合，一方配置动态聚合</w:t>
      </w:r>
      <w:r w:rsidRPr="00553C16">
        <w:rPr>
          <w:rFonts w:ascii="宋体" w:hAnsi="宋体" w:cs="仿宋_GB2312" w:hint="eastAsia"/>
          <w:bCs/>
          <w:kern w:val="0"/>
          <w:szCs w:val="21"/>
        </w:rPr>
        <w:tab/>
        <w:t>B. 一方配置静态聚合，一方配置动态聚合</w:t>
      </w:r>
    </w:p>
    <w:p w14:paraId="6C476D1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双方都配置动态聚合</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8341AE">
        <w:rPr>
          <w:rFonts w:ascii="宋体" w:hAnsi="宋体" w:cs="仿宋_GB2312" w:hint="eastAsia"/>
          <w:bCs/>
          <w:color w:val="FF0000"/>
          <w:kern w:val="0"/>
          <w:szCs w:val="21"/>
        </w:rPr>
        <w:t>D. 双方都配置静态聚合</w:t>
      </w:r>
      <w:r w:rsidRPr="008341AE">
        <w:rPr>
          <w:rFonts w:ascii="宋体" w:hAnsi="宋体" w:cs="仿宋_GB2312" w:hint="eastAsia"/>
          <w:bCs/>
          <w:color w:val="FF0000"/>
          <w:kern w:val="0"/>
          <w:szCs w:val="21"/>
        </w:rPr>
        <w:tab/>
      </w:r>
      <w:r w:rsidRPr="00553C16">
        <w:rPr>
          <w:rFonts w:ascii="宋体" w:hAnsi="宋体" w:cs="仿宋_GB2312" w:hint="eastAsia"/>
          <w:bCs/>
          <w:kern w:val="0"/>
          <w:szCs w:val="21"/>
        </w:rPr>
        <w:tab/>
        <w:t>E. 无法使用链路聚合</w:t>
      </w:r>
    </w:p>
    <w:p w14:paraId="0B3122F0"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链路聚合有两种方式：一是静态聚合，二是动态聚合。</w:t>
      </w:r>
      <w:r w:rsidRPr="008341AE">
        <w:rPr>
          <w:rFonts w:ascii="宋体" w:hAnsi="宋体" w:cs="仿宋_GB2312" w:hint="eastAsia"/>
          <w:bCs/>
          <w:color w:val="FF0000"/>
          <w:kern w:val="0"/>
          <w:szCs w:val="21"/>
        </w:rPr>
        <w:t>静态聚合通常使用在两端其中由一端不支持聚合协议或者是双方所支持的聚合协议不兼容，则用静态聚合；动态聚合是双方通过协商LACP(链路聚合控制协议)来配置，它是基于IEEE802.3ad的标准。</w:t>
      </w:r>
      <w:r w:rsidRPr="00553C16">
        <w:rPr>
          <w:rFonts w:ascii="宋体" w:hAnsi="宋体" w:cs="仿宋_GB2312" w:hint="eastAsia"/>
          <w:bCs/>
          <w:color w:val="0000FF"/>
          <w:kern w:val="0"/>
          <w:szCs w:val="21"/>
        </w:rPr>
        <w:t>故选D。</w:t>
      </w:r>
    </w:p>
    <w:p w14:paraId="7716165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56420E9"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176. 根据用户的需求，管理员需要在交换机</w:t>
      </w:r>
      <w:r w:rsidRPr="008341AE">
        <w:rPr>
          <w:rFonts w:ascii="宋体" w:hAnsi="宋体" w:cs="仿宋_GB2312" w:hint="eastAsia"/>
          <w:bCs/>
          <w:color w:val="FF0000"/>
          <w:kern w:val="0"/>
          <w:szCs w:val="21"/>
        </w:rPr>
        <w:t>SWA 上新建一个VLAN，并且该VLAN 需要包括端口</w:t>
      </w:r>
      <w:r w:rsidRPr="00553C16">
        <w:rPr>
          <w:rFonts w:ascii="宋体" w:hAnsi="宋体" w:cs="仿宋_GB2312" w:hint="eastAsia"/>
          <w:bCs/>
          <w:kern w:val="0"/>
          <w:szCs w:val="21"/>
        </w:rPr>
        <w:t>Ethernet1/0/2。根据以上要求，</w:t>
      </w:r>
      <w:r w:rsidRPr="008341AE">
        <w:rPr>
          <w:rFonts w:ascii="宋体" w:hAnsi="宋体" w:cs="仿宋_GB2312" w:hint="eastAsia"/>
          <w:bCs/>
          <w:color w:val="FF0000"/>
          <w:kern w:val="0"/>
          <w:szCs w:val="21"/>
        </w:rPr>
        <w:t>需要在交换机上配置下列哪些命令</w:t>
      </w:r>
      <w:r w:rsidRPr="00553C16">
        <w:rPr>
          <w:rFonts w:ascii="宋体" w:hAnsi="宋体" w:cs="仿宋_GB2312" w:hint="eastAsia"/>
          <w:bCs/>
          <w:kern w:val="0"/>
          <w:szCs w:val="21"/>
        </w:rPr>
        <w:t>？</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CD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0D4F56B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[SWA] vlan 1</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[SWA-vlan1] port Ethernet1/0/2</w:t>
      </w:r>
    </w:p>
    <w:p w14:paraId="37BDD28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[SWA] vlan 2</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D. [SWA-vlan2] port Ethernet1/0/2</w:t>
      </w:r>
    </w:p>
    <w:p w14:paraId="0841E25B"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创建VLAN时要注意，交换机默认情况下，是有VLAN的，通常是VLAN 1。所以我们在创建VLAN的时候，是从VLAN 2开始创建的，最多可支持4096个VLAN。因此此题选CD。</w:t>
      </w:r>
    </w:p>
    <w:p w14:paraId="62956CB6"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1978700A"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177. 根据用户需求，管理员需要将交换机SWA 的端口Ethernet1/0/1 配置为Trunk 端口。下列哪个命令是正确的配置命令？</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3C6EF50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[SWA] port link-type trunk</w:t>
      </w:r>
      <w:r w:rsidRPr="00553C16">
        <w:rPr>
          <w:rFonts w:ascii="宋体" w:hAnsi="宋体" w:cs="仿宋_GB2312" w:hint="eastAsia"/>
          <w:bCs/>
          <w:kern w:val="0"/>
          <w:szCs w:val="21"/>
        </w:rPr>
        <w:tab/>
      </w:r>
      <w:proofErr w:type="gramStart"/>
      <w:r w:rsidRPr="00553C16">
        <w:rPr>
          <w:rFonts w:ascii="宋体" w:hAnsi="宋体" w:cs="仿宋_GB2312" w:hint="eastAsia"/>
          <w:bCs/>
          <w:kern w:val="0"/>
          <w:szCs w:val="21"/>
        </w:rPr>
        <w:tab/>
        <w:t xml:space="preserve">  B.</w:t>
      </w:r>
      <w:proofErr w:type="gramEnd"/>
      <w:r w:rsidRPr="00553C16">
        <w:rPr>
          <w:rFonts w:ascii="宋体" w:hAnsi="宋体" w:cs="仿宋_GB2312" w:hint="eastAsia"/>
          <w:bCs/>
          <w:kern w:val="0"/>
          <w:szCs w:val="21"/>
        </w:rPr>
        <w:t xml:space="preserve"> [SWA-Ethernet1/0/1] port link-type trunk</w:t>
      </w:r>
    </w:p>
    <w:p w14:paraId="07BA7BF0"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[SWA] undo port link-type access</w:t>
      </w:r>
      <w:proofErr w:type="gramStart"/>
      <w:r w:rsidRPr="00553C16">
        <w:rPr>
          <w:rFonts w:ascii="宋体" w:hAnsi="宋体" w:cs="仿宋_GB2312" w:hint="eastAsia"/>
          <w:bCs/>
          <w:kern w:val="0"/>
          <w:szCs w:val="21"/>
        </w:rPr>
        <w:tab/>
        <w:t xml:space="preserve">  D.</w:t>
      </w:r>
      <w:proofErr w:type="gramEnd"/>
      <w:r w:rsidRPr="00553C16">
        <w:rPr>
          <w:rFonts w:ascii="宋体" w:hAnsi="宋体" w:cs="仿宋_GB2312" w:hint="eastAsia"/>
          <w:bCs/>
          <w:kern w:val="0"/>
          <w:szCs w:val="21"/>
        </w:rPr>
        <w:t xml:space="preserve"> [SWA-Ethernet1/0/1] undo port link-type access</w:t>
      </w:r>
    </w:p>
    <w:p w14:paraId="183165BB"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想让某个端口的模式改为trunk，就必须在</w:t>
      </w:r>
      <w:r w:rsidRPr="008341AE">
        <w:rPr>
          <w:rFonts w:ascii="宋体" w:hAnsi="宋体" w:cs="仿宋_GB2312" w:hint="eastAsia"/>
          <w:bCs/>
          <w:color w:val="FF0000"/>
          <w:kern w:val="0"/>
          <w:szCs w:val="21"/>
        </w:rPr>
        <w:t>端口视图</w:t>
      </w:r>
      <w:r w:rsidRPr="00553C16">
        <w:rPr>
          <w:rFonts w:ascii="宋体" w:hAnsi="宋体" w:cs="仿宋_GB2312" w:hint="eastAsia"/>
          <w:bCs/>
          <w:color w:val="0000FF"/>
          <w:kern w:val="0"/>
          <w:szCs w:val="21"/>
        </w:rPr>
        <w:t>下面进行操作，所以排除AC；又因为D前面加了一个undo，它的意思是删除/撤销。所以正确答案是B。</w:t>
      </w:r>
    </w:p>
    <w:p w14:paraId="3A186B9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5E50DBF"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178. 交换机SWA 的端口Ethernet1/0/1 原来是Access 端口类型，现在需要将其配置为Hybrid 端口类型。下列哪个命令是正确的配置命令？</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4F4D3C9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[SWA] port link-type hybrid</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[SWA-Ethernet1/0/1] port link-type hybrid</w:t>
      </w:r>
    </w:p>
    <w:p w14:paraId="61195AE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[SWA] undo port link-type trunk</w:t>
      </w:r>
      <w:r w:rsidRPr="00553C16">
        <w:rPr>
          <w:rFonts w:ascii="宋体" w:hAnsi="宋体" w:cs="仿宋_GB2312" w:hint="eastAsia"/>
          <w:bCs/>
          <w:kern w:val="0"/>
          <w:szCs w:val="21"/>
        </w:rPr>
        <w:tab/>
      </w:r>
      <w:r w:rsidRPr="00553C16">
        <w:rPr>
          <w:rFonts w:ascii="宋体" w:hAnsi="宋体" w:cs="仿宋_GB2312" w:hint="eastAsia"/>
          <w:bCs/>
          <w:kern w:val="0"/>
          <w:szCs w:val="21"/>
        </w:rPr>
        <w:tab/>
        <w:t>D. [SWA-Ethernet1/0/1] undo port link-type trunk</w:t>
      </w:r>
    </w:p>
    <w:p w14:paraId="24C0E354"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改变交换机某个端口的模式，如果原来处于access类型，那么直接可以改为hybrid类型，如果是trunk类型，先改为access类型然后再改为hybrid类型。</w:t>
      </w:r>
    </w:p>
    <w:p w14:paraId="16DDC2B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5483BEF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179. 交换机SWA 的端口Ethernet1/0/24 已经配置成为Trunk 端口类型。如果要使此端口允许VLAN 2 和VLAN 3 通过，则需要使用下列哪个命令？</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5D421DCA" w14:textId="77777777" w:rsidR="005317CB" w:rsidRPr="00553C16" w:rsidRDefault="005317CB" w:rsidP="005317CB">
      <w:pPr>
        <w:numPr>
          <w:ilvl w:val="0"/>
          <w:numId w:val="7"/>
        </w:num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[SWA]port trunk permit vlan 2 3</w:t>
      </w:r>
      <w:r w:rsidRPr="00553C16">
        <w:rPr>
          <w:rFonts w:ascii="宋体" w:hAnsi="宋体" w:cs="仿宋_GB2312" w:hint="eastAsia"/>
          <w:bCs/>
          <w:kern w:val="0"/>
          <w:szCs w:val="21"/>
        </w:rPr>
        <w:tab/>
      </w:r>
    </w:p>
    <w:p w14:paraId="4C7DA539" w14:textId="77777777" w:rsidR="005317CB" w:rsidRPr="00553C16" w:rsidRDefault="005317CB" w:rsidP="005317CB">
      <w:pPr>
        <w:numPr>
          <w:ilvl w:val="0"/>
          <w:numId w:val="7"/>
        </w:num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FF0000"/>
          <w:kern w:val="0"/>
          <w:szCs w:val="21"/>
        </w:rPr>
        <w:t>[SWA-Ethernet1/0/</w:t>
      </w:r>
      <w:proofErr w:type="gramStart"/>
      <w:r w:rsidRPr="00553C16">
        <w:rPr>
          <w:rFonts w:ascii="宋体" w:hAnsi="宋体" w:cs="仿宋_GB2312" w:hint="eastAsia"/>
          <w:bCs/>
          <w:color w:val="FF0000"/>
          <w:kern w:val="0"/>
          <w:szCs w:val="21"/>
        </w:rPr>
        <w:t>24]port</w:t>
      </w:r>
      <w:proofErr w:type="gramEnd"/>
      <w:r w:rsidRPr="00553C16">
        <w:rPr>
          <w:rFonts w:ascii="宋体" w:hAnsi="宋体" w:cs="仿宋_GB2312" w:hint="eastAsia"/>
          <w:bCs/>
          <w:color w:val="FF0000"/>
          <w:kern w:val="0"/>
          <w:szCs w:val="21"/>
        </w:rPr>
        <w:t xml:space="preserve"> trunk permit vlan 2 3</w:t>
      </w:r>
    </w:p>
    <w:p w14:paraId="0B38698E" w14:textId="77777777" w:rsidR="005317CB" w:rsidRPr="00553C16" w:rsidRDefault="005317CB" w:rsidP="005317CB">
      <w:pPr>
        <w:numPr>
          <w:ilvl w:val="0"/>
          <w:numId w:val="6"/>
        </w:num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[SWA]undo port trunk permit vlan 1</w:t>
      </w:r>
    </w:p>
    <w:p w14:paraId="0E362B01" w14:textId="77777777" w:rsidR="005317CB" w:rsidRPr="00553C16" w:rsidRDefault="005317CB" w:rsidP="005317CB">
      <w:pPr>
        <w:numPr>
          <w:ilvl w:val="0"/>
          <w:numId w:val="6"/>
        </w:num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[SWA-Ethernet1/0/</w:t>
      </w:r>
      <w:proofErr w:type="gramStart"/>
      <w:r w:rsidRPr="00553C16">
        <w:rPr>
          <w:rFonts w:ascii="宋体" w:hAnsi="宋体" w:cs="仿宋_GB2312" w:hint="eastAsia"/>
          <w:bCs/>
          <w:kern w:val="0"/>
          <w:szCs w:val="21"/>
        </w:rPr>
        <w:t>24]undo</w:t>
      </w:r>
      <w:proofErr w:type="gramEnd"/>
      <w:r w:rsidRPr="00553C16">
        <w:rPr>
          <w:rFonts w:ascii="宋体" w:hAnsi="宋体" w:cs="仿宋_GB2312" w:hint="eastAsia"/>
          <w:bCs/>
          <w:kern w:val="0"/>
          <w:szCs w:val="21"/>
        </w:rPr>
        <w:t xml:space="preserve"> port trunk permit vlan 2</w:t>
      </w:r>
    </w:p>
    <w:p w14:paraId="4F1C849A"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trunk类型的接口允许多个VLAN通过，如果想要设置所允许通过的VLAN，就需要在接口视图下用undo trunk permit vlan 2 3。</w:t>
      </w:r>
    </w:p>
    <w:p w14:paraId="1417ED7A"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4FE198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lastRenderedPageBreak/>
        <w:t>180. 如果想在交换机上查看目前存在哪些VLAN，则需要用到</w:t>
      </w:r>
      <w:proofErr w:type="gramStart"/>
      <w:r w:rsidRPr="00553C16">
        <w:rPr>
          <w:rFonts w:ascii="宋体" w:hAnsi="宋体" w:cs="仿宋_GB2312" w:hint="eastAsia"/>
          <w:bCs/>
          <w:kern w:val="0"/>
          <w:szCs w:val="21"/>
        </w:rPr>
        <w:t>如下哪</w:t>
      </w:r>
      <w:proofErr w:type="gramEnd"/>
      <w:r w:rsidRPr="00553C16">
        <w:rPr>
          <w:rFonts w:ascii="宋体" w:hAnsi="宋体" w:cs="仿宋_GB2312" w:hint="eastAsia"/>
          <w:bCs/>
          <w:kern w:val="0"/>
          <w:szCs w:val="21"/>
        </w:rPr>
        <w:t>一个命令？</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5325BFA2"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[SWA] display vlan all</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[SWA] display vlan</w:t>
      </w:r>
    </w:p>
    <w:p w14:paraId="6A358C3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[SWA] display vlan 1</w:t>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D. [SWA] display vlan 2</w:t>
      </w:r>
    </w:p>
    <w:p w14:paraId="2351A03B"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这是最简单的了，答案选B。A是查看所有vlan信息。</w:t>
      </w:r>
    </w:p>
    <w:p w14:paraId="0D7CC763"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6F9CD2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181. 在交换机SWA 上执行display vlan 2 命令后，交换机输出如下：</w:t>
      </w:r>
    </w:p>
    <w:p w14:paraId="3840F14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&lt;SWA&gt; display vlan 2</w:t>
      </w:r>
    </w:p>
    <w:p w14:paraId="2E74A73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VLAN ID: 2</w:t>
      </w:r>
    </w:p>
    <w:p w14:paraId="4C3F462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VLAN Type: static</w:t>
      </w:r>
    </w:p>
    <w:p w14:paraId="32729B29"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Route interface: not configured</w:t>
      </w:r>
    </w:p>
    <w:p w14:paraId="71B743B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Description: VLAN 0002</w:t>
      </w:r>
    </w:p>
    <w:p w14:paraId="1EACC84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Tagged Ports: none</w:t>
      </w:r>
    </w:p>
    <w:p w14:paraId="658CF42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Untagged Ports:</w:t>
      </w:r>
    </w:p>
    <w:p w14:paraId="6B7EA519"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Ethernet1/0/1 Ethernet1/0/3 Ethernet1/0/4</w:t>
      </w:r>
    </w:p>
    <w:p w14:paraId="7490ADB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从以上输出可以判断</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BC</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__。</w:t>
      </w:r>
    </w:p>
    <w:p w14:paraId="6D65F6A9" w14:textId="77777777" w:rsidR="005317CB" w:rsidRPr="000D7247" w:rsidRDefault="005317CB" w:rsidP="005317CB">
      <w:pPr>
        <w:autoSpaceDE w:val="0"/>
        <w:autoSpaceDN w:val="0"/>
        <w:adjustRightInd w:val="0"/>
        <w:jc w:val="left"/>
        <w:rPr>
          <w:rFonts w:ascii="宋体" w:hAnsi="宋体" w:cs="仿宋_GB2312" w:hint="eastAsia"/>
          <w:bCs/>
          <w:color w:val="7030A0"/>
          <w:kern w:val="0"/>
          <w:szCs w:val="21"/>
        </w:rPr>
      </w:pPr>
      <w:r w:rsidRPr="00553C16">
        <w:rPr>
          <w:rFonts w:ascii="宋体" w:hAnsi="宋体" w:cs="仿宋_GB2312" w:hint="eastAsia"/>
          <w:bCs/>
          <w:kern w:val="0"/>
          <w:szCs w:val="21"/>
        </w:rPr>
        <w:t>A. 端口Ethernet1/0/1 是一个Trunk 端口</w:t>
      </w:r>
      <w:r>
        <w:rPr>
          <w:rFonts w:ascii="宋体" w:hAnsi="宋体" w:cs="仿宋_GB2312" w:hint="eastAsia"/>
          <w:bCs/>
          <w:kern w:val="0"/>
          <w:szCs w:val="21"/>
        </w:rPr>
        <w:t xml:space="preserve">    </w:t>
      </w:r>
      <w:r w:rsidRPr="000D7247">
        <w:rPr>
          <w:rFonts w:ascii="宋体" w:hAnsi="宋体" w:cs="仿宋_GB2312" w:hint="eastAsia"/>
          <w:bCs/>
          <w:color w:val="7030A0"/>
          <w:kern w:val="0"/>
          <w:szCs w:val="21"/>
        </w:rPr>
        <w:t>看不出来，trunk和hybrid都有可能</w:t>
      </w:r>
    </w:p>
    <w:p w14:paraId="7BB4AADA"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FF0000"/>
          <w:kern w:val="0"/>
          <w:szCs w:val="21"/>
        </w:rPr>
        <w:t>B. VLAN2 中包含了端口Ethernet1/0/1、Ethernet1/0/3 和Ethernet1/0/4</w:t>
      </w:r>
    </w:p>
    <w:p w14:paraId="5D0B57F7"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FF0000"/>
          <w:kern w:val="0"/>
          <w:szCs w:val="21"/>
        </w:rPr>
        <w:t>C. 带有VLAN2 标签的数据帧离开端口Ethernet1/0/3 时需要剥离标签</w:t>
      </w:r>
    </w:p>
    <w:p w14:paraId="173A98CB" w14:textId="77777777" w:rsidR="005317CB" w:rsidRPr="000D7247" w:rsidRDefault="005317CB" w:rsidP="005317CB">
      <w:pPr>
        <w:autoSpaceDE w:val="0"/>
        <w:autoSpaceDN w:val="0"/>
        <w:adjustRightInd w:val="0"/>
        <w:jc w:val="left"/>
        <w:rPr>
          <w:rFonts w:ascii="宋体" w:hAnsi="宋体" w:cs="仿宋_GB2312" w:hint="eastAsia"/>
          <w:bCs/>
          <w:color w:val="7030A0"/>
          <w:kern w:val="0"/>
          <w:szCs w:val="21"/>
        </w:rPr>
      </w:pPr>
      <w:r w:rsidRPr="00553C16">
        <w:rPr>
          <w:rFonts w:ascii="宋体" w:hAnsi="宋体" w:cs="仿宋_GB2312" w:hint="eastAsia"/>
          <w:bCs/>
          <w:kern w:val="0"/>
          <w:szCs w:val="21"/>
        </w:rPr>
        <w:t>D. 当前交换机存在的VLAN 只有VLAN2</w:t>
      </w:r>
      <w:r>
        <w:rPr>
          <w:rFonts w:ascii="宋体" w:hAnsi="宋体" w:cs="仿宋_GB2312" w:hint="eastAsia"/>
          <w:bCs/>
          <w:kern w:val="0"/>
          <w:szCs w:val="21"/>
        </w:rPr>
        <w:t xml:space="preserve">   </w:t>
      </w:r>
      <w:r w:rsidRPr="000D7247">
        <w:rPr>
          <w:rFonts w:ascii="宋体" w:hAnsi="宋体" w:cs="仿宋_GB2312" w:hint="eastAsia"/>
          <w:bCs/>
          <w:color w:val="7030A0"/>
          <w:kern w:val="0"/>
          <w:szCs w:val="21"/>
        </w:rPr>
        <w:t>这只是查看的VLAN 2 的信息，根本看不出来其他的vlan 信息</w:t>
      </w:r>
    </w:p>
    <w:p w14:paraId="3E04531A"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A：trunk和hybrid都有可能；D：当前查看的vlan 2不一定说明只有vlan 2。</w:t>
      </w:r>
    </w:p>
    <w:p w14:paraId="46F4DE7E"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3B085DA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182. 在交换机上启动生成</w:t>
      </w:r>
      <w:proofErr w:type="gramStart"/>
      <w:r w:rsidRPr="00553C16">
        <w:rPr>
          <w:rFonts w:ascii="宋体" w:hAnsi="宋体" w:cs="仿宋_GB2312" w:hint="eastAsia"/>
          <w:bCs/>
          <w:kern w:val="0"/>
          <w:szCs w:val="21"/>
        </w:rPr>
        <w:t>树协议</w:t>
      </w:r>
      <w:proofErr w:type="gramEnd"/>
      <w:r w:rsidRPr="00553C16">
        <w:rPr>
          <w:rFonts w:ascii="宋体" w:hAnsi="宋体" w:cs="仿宋_GB2312" w:hint="eastAsia"/>
          <w:bCs/>
          <w:kern w:val="0"/>
          <w:szCs w:val="21"/>
        </w:rPr>
        <w:t>的命令是</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stp enable</w:t>
      </w:r>
      <w:r w:rsidRPr="00553C16">
        <w:rPr>
          <w:rFonts w:ascii="宋体" w:hAnsi="宋体" w:cs="仿宋_GB2312" w:hint="eastAsia"/>
          <w:bCs/>
          <w:kern w:val="0"/>
          <w:szCs w:val="21"/>
        </w:rPr>
        <w:t>_。</w:t>
      </w:r>
    </w:p>
    <w:p w14:paraId="4AFD3C90"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此题就不在说明了。太简单了。</w:t>
      </w:r>
    </w:p>
    <w:p w14:paraId="70092DF0"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B3430E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183. 交换机SWA 的端口Ethernet1/0/4 连接有一台路由器。管理员想在此端口上关闭生成树功能，则需要用到如下哪个命令？</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0C459465"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[SWA] stp disable</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[SWA-Ethernet1/0/4] stp disable</w:t>
      </w:r>
    </w:p>
    <w:p w14:paraId="645AA52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[SWA] undo stp enable</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D. [SWA-Ethernet1/0/4] undo stp enable</w:t>
      </w:r>
    </w:p>
    <w:p w14:paraId="047FC249"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想要在端口上关闭生成树协议，就必须在接口视图中用STP disable。</w:t>
      </w:r>
    </w:p>
    <w:p w14:paraId="344D2590"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EA6E440"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184. 配置交换机SWA 工作在</w:t>
      </w:r>
      <w:r w:rsidRPr="00880D20">
        <w:rPr>
          <w:rFonts w:ascii="宋体" w:hAnsi="宋体" w:cs="仿宋_GB2312" w:hint="eastAsia"/>
          <w:bCs/>
          <w:color w:val="FF0000"/>
          <w:kern w:val="0"/>
          <w:szCs w:val="21"/>
        </w:rPr>
        <w:t>RSTP</w:t>
      </w:r>
      <w:r w:rsidRPr="00553C16">
        <w:rPr>
          <w:rFonts w:ascii="宋体" w:hAnsi="宋体" w:cs="仿宋_GB2312" w:hint="eastAsia"/>
          <w:bCs/>
          <w:kern w:val="0"/>
          <w:szCs w:val="21"/>
        </w:rPr>
        <w:t xml:space="preserve"> 工作模式下的命令为_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w:t>
      </w:r>
      <w:r w:rsidRPr="00553C16">
        <w:rPr>
          <w:rFonts w:ascii="宋体" w:hAnsi="宋体" w:cs="仿宋_GB2312" w:hint="eastAsia"/>
          <w:b/>
          <w:bCs/>
          <w:kern w:val="0"/>
          <w:sz w:val="24"/>
          <w:szCs w:val="24"/>
          <w:u w:val="single"/>
        </w:rPr>
        <w:t xml:space="preserve">   </w:t>
      </w:r>
      <w:r w:rsidRPr="00553C16">
        <w:rPr>
          <w:rFonts w:ascii="宋体" w:hAnsi="宋体" w:cs="仿宋_GB2312" w:hint="eastAsia"/>
          <w:bCs/>
          <w:kern w:val="0"/>
          <w:szCs w:val="21"/>
        </w:rPr>
        <w:t>_。</w:t>
      </w:r>
    </w:p>
    <w:p w14:paraId="338F240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FF0000"/>
          <w:kern w:val="0"/>
          <w:szCs w:val="21"/>
        </w:rPr>
        <w:t>A. [SWA] stp mode rstp</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[SWA-Ethernet1/0/4] stp mode rstp</w:t>
      </w:r>
    </w:p>
    <w:p w14:paraId="1566AE10"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[SWA] undo stp mode stp</w:t>
      </w:r>
      <w:r w:rsidRPr="00553C16">
        <w:rPr>
          <w:rFonts w:ascii="宋体" w:hAnsi="宋体" w:cs="仿宋_GB2312" w:hint="eastAsia"/>
          <w:bCs/>
          <w:kern w:val="0"/>
          <w:szCs w:val="21"/>
        </w:rPr>
        <w:tab/>
      </w:r>
      <w:r w:rsidRPr="00553C16">
        <w:rPr>
          <w:rFonts w:ascii="宋体" w:hAnsi="宋体" w:cs="仿宋_GB2312" w:hint="eastAsia"/>
          <w:bCs/>
          <w:kern w:val="0"/>
          <w:szCs w:val="21"/>
        </w:rPr>
        <w:tab/>
        <w:t>D. [SWA-Ethernet1/0/4] undo stp mode stp</w:t>
      </w:r>
    </w:p>
    <w:p w14:paraId="1F305D27" w14:textId="77777777" w:rsidR="005317CB" w:rsidRPr="00566100" w:rsidRDefault="005317CB" w:rsidP="005317CB">
      <w:pPr>
        <w:autoSpaceDE w:val="0"/>
        <w:autoSpaceDN w:val="0"/>
        <w:adjustRightInd w:val="0"/>
        <w:jc w:val="left"/>
        <w:rPr>
          <w:rFonts w:ascii="宋体" w:hAnsi="宋体" w:cs="仿宋_GB2312" w:hint="eastAsia"/>
          <w:bCs/>
          <w:color w:val="FF0000"/>
          <w:kern w:val="0"/>
          <w:szCs w:val="21"/>
        </w:rPr>
      </w:pPr>
      <w:r w:rsidRPr="00566100">
        <w:rPr>
          <w:rFonts w:ascii="宋体" w:hAnsi="宋体" w:cs="仿宋_GB2312" w:hint="eastAsia"/>
          <w:bCs/>
          <w:color w:val="FF0000"/>
          <w:kern w:val="0"/>
          <w:szCs w:val="21"/>
        </w:rPr>
        <w:t>* 应该是在系统视图下用：stp mode rstp命令。</w:t>
      </w:r>
    </w:p>
    <w:p w14:paraId="1D7263A2"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864F5BF"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D83BEC">
        <w:rPr>
          <w:rFonts w:ascii="宋体" w:hAnsi="宋体" w:cs="仿宋_GB2312" w:hint="eastAsia"/>
          <w:bCs/>
          <w:color w:val="FF0000"/>
          <w:kern w:val="0"/>
          <w:szCs w:val="21"/>
        </w:rPr>
        <w:t xml:space="preserve">185. </w:t>
      </w:r>
      <w:r w:rsidRPr="00553C16">
        <w:rPr>
          <w:rFonts w:ascii="宋体" w:hAnsi="宋体" w:cs="仿宋_GB2312" w:hint="eastAsia"/>
          <w:bCs/>
          <w:kern w:val="0"/>
          <w:szCs w:val="21"/>
        </w:rPr>
        <w:t>配置交换机SWA 上的</w:t>
      </w:r>
      <w:r w:rsidRPr="00070CF1">
        <w:rPr>
          <w:rFonts w:ascii="宋体" w:hAnsi="宋体" w:cs="仿宋_GB2312" w:hint="eastAsia"/>
          <w:bCs/>
          <w:color w:val="FF0000"/>
          <w:kern w:val="0"/>
          <w:szCs w:val="21"/>
        </w:rPr>
        <w:t>接口Ethernet1/0/1</w:t>
      </w:r>
      <w:r w:rsidRPr="00553C16">
        <w:rPr>
          <w:rFonts w:ascii="宋体" w:hAnsi="宋体" w:cs="仿宋_GB2312" w:hint="eastAsia"/>
          <w:bCs/>
          <w:kern w:val="0"/>
          <w:szCs w:val="21"/>
        </w:rPr>
        <w:t xml:space="preserve"> 为</w:t>
      </w:r>
      <w:r w:rsidRPr="00070CF1">
        <w:rPr>
          <w:rFonts w:ascii="宋体" w:hAnsi="宋体" w:cs="仿宋_GB2312" w:hint="eastAsia"/>
          <w:bCs/>
          <w:color w:val="FF0000"/>
          <w:kern w:val="0"/>
          <w:szCs w:val="21"/>
        </w:rPr>
        <w:t>边缘端口</w:t>
      </w:r>
      <w:r w:rsidRPr="00553C16">
        <w:rPr>
          <w:rFonts w:ascii="宋体" w:hAnsi="宋体" w:cs="仿宋_GB2312" w:hint="eastAsia"/>
          <w:bCs/>
          <w:kern w:val="0"/>
          <w:szCs w:val="21"/>
        </w:rPr>
        <w:t>的命令为</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64348D8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[SWA] stp enable edged-port</w:t>
      </w:r>
      <w:r w:rsidRPr="00553C16">
        <w:rPr>
          <w:rFonts w:ascii="宋体" w:hAnsi="宋体" w:cs="仿宋_GB2312" w:hint="eastAsia"/>
          <w:bCs/>
          <w:kern w:val="0"/>
          <w:szCs w:val="21"/>
        </w:rPr>
        <w:tab/>
      </w:r>
      <w:r w:rsidRPr="00553C16">
        <w:rPr>
          <w:rFonts w:ascii="宋体" w:hAnsi="宋体" w:cs="仿宋_GB2312" w:hint="eastAsia"/>
          <w:bCs/>
          <w:kern w:val="0"/>
          <w:szCs w:val="21"/>
        </w:rPr>
        <w:tab/>
        <w:t>B. [SWA-Ethernet1/0/1] stp enable edged-port</w:t>
      </w:r>
    </w:p>
    <w:p w14:paraId="4F277360" w14:textId="77777777" w:rsidR="005317CB" w:rsidRPr="00553C16"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C. [SWA] stp edged-port enable</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D. [SWA-Ethernet1/0/1] stp edged-port enable</w:t>
      </w:r>
    </w:p>
    <w:p w14:paraId="37820E34"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想要设置特定的端口为边缘端口(无需运行生成树协议，通常连接的是PC)应在端口视图下用：stp edged-port enable。</w:t>
      </w:r>
    </w:p>
    <w:p w14:paraId="1367C30D"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EB27B4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lastRenderedPageBreak/>
        <w:t>186. 在交换机SWA 上执行display stp 命令后，交换机输出如下：</w:t>
      </w:r>
    </w:p>
    <w:p w14:paraId="702F228F"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[SWA] display stp</w:t>
      </w:r>
    </w:p>
    <w:p w14:paraId="5B4DBFC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[CIST Global Info] [</w:t>
      </w:r>
      <w:r w:rsidRPr="00566100">
        <w:rPr>
          <w:rFonts w:ascii="宋体" w:hAnsi="宋体" w:cs="仿宋_GB2312" w:hint="eastAsia"/>
          <w:bCs/>
          <w:color w:val="FF0000"/>
          <w:kern w:val="0"/>
          <w:szCs w:val="21"/>
        </w:rPr>
        <w:t>Mode MSTP</w:t>
      </w:r>
      <w:r w:rsidRPr="00553C16">
        <w:rPr>
          <w:rFonts w:ascii="宋体" w:hAnsi="宋体" w:cs="仿宋_GB2312" w:hint="eastAsia"/>
          <w:bCs/>
          <w:kern w:val="0"/>
          <w:szCs w:val="21"/>
        </w:rPr>
        <w:t>] -------</w:t>
      </w:r>
    </w:p>
    <w:p w14:paraId="50C26066" w14:textId="77777777" w:rsidR="005317CB" w:rsidRPr="00553C16" w:rsidRDefault="005317CB" w:rsidP="005317CB">
      <w:pPr>
        <w:autoSpaceDE w:val="0"/>
        <w:autoSpaceDN w:val="0"/>
        <w:adjustRightInd w:val="0"/>
        <w:jc w:val="left"/>
        <w:rPr>
          <w:rFonts w:ascii="宋体" w:hAnsi="宋体" w:cs="仿宋_GB2312" w:hint="eastAsia"/>
          <w:bCs/>
          <w:kern w:val="0"/>
          <w:szCs w:val="21"/>
        </w:rPr>
      </w:pPr>
      <w:smartTag w:uri="urn:schemas-microsoft-com:office:smarttags" w:element="place">
        <w:smartTag w:uri="urn:schemas-microsoft-com:office:smarttags" w:element="PlaceName">
          <w:r w:rsidRPr="00553C16">
            <w:rPr>
              <w:rFonts w:ascii="宋体" w:hAnsi="宋体" w:cs="仿宋_GB2312" w:hint="eastAsia"/>
              <w:bCs/>
              <w:kern w:val="0"/>
              <w:szCs w:val="21"/>
            </w:rPr>
            <w:t>CIST</w:t>
          </w:r>
        </w:smartTag>
        <w:r w:rsidRPr="00553C16">
          <w:rPr>
            <w:rFonts w:ascii="宋体" w:hAnsi="宋体" w:cs="仿宋_GB2312" w:hint="eastAsia"/>
            <w:bCs/>
            <w:kern w:val="0"/>
            <w:szCs w:val="21"/>
          </w:rPr>
          <w:t xml:space="preserve"> </w:t>
        </w:r>
        <w:smartTag w:uri="urn:schemas-microsoft-com:office:smarttags" w:element="PlaceType">
          <w:r w:rsidRPr="00553C16">
            <w:rPr>
              <w:rFonts w:ascii="宋体" w:hAnsi="宋体" w:cs="仿宋_GB2312" w:hint="eastAsia"/>
              <w:bCs/>
              <w:kern w:val="0"/>
              <w:szCs w:val="21"/>
            </w:rPr>
            <w:t>Bridge</w:t>
          </w:r>
        </w:smartTag>
      </w:smartTag>
      <w:r w:rsidRPr="00553C16">
        <w:rPr>
          <w:rFonts w:ascii="宋体" w:hAnsi="宋体" w:cs="仿宋_GB2312" w:hint="eastAsia"/>
          <w:bCs/>
          <w:kern w:val="0"/>
          <w:szCs w:val="21"/>
        </w:rPr>
        <w:t xml:space="preserve"> :32768.000f-e23e-f9b0</w:t>
      </w:r>
    </w:p>
    <w:p w14:paraId="4BF90A9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Bridge </w:t>
      </w:r>
      <w:proofErr w:type="gramStart"/>
      <w:r w:rsidRPr="00553C16">
        <w:rPr>
          <w:rFonts w:ascii="宋体" w:hAnsi="宋体" w:cs="仿宋_GB2312" w:hint="eastAsia"/>
          <w:bCs/>
          <w:kern w:val="0"/>
          <w:szCs w:val="21"/>
        </w:rPr>
        <w:t>Times :Hello</w:t>
      </w:r>
      <w:proofErr w:type="gramEnd"/>
      <w:r w:rsidRPr="00553C16">
        <w:rPr>
          <w:rFonts w:ascii="宋体" w:hAnsi="宋体" w:cs="仿宋_GB2312" w:hint="eastAsia"/>
          <w:bCs/>
          <w:kern w:val="0"/>
          <w:szCs w:val="21"/>
        </w:rPr>
        <w:t xml:space="preserve"> 2s MaxAge 20s FwDly 15s MaxHop 20</w:t>
      </w:r>
    </w:p>
    <w:p w14:paraId="2C18EF8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从以上输出可以判断</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BC</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。（选择一项或多项）</w:t>
      </w:r>
    </w:p>
    <w:p w14:paraId="53AA7E69"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当前交换机工作在RSTP 模式下</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color w:val="FF0000"/>
          <w:kern w:val="0"/>
          <w:szCs w:val="21"/>
        </w:rPr>
        <w:t>B. 当前交换机工作在MSTP 模式下</w:t>
      </w:r>
    </w:p>
    <w:p w14:paraId="4EC076F5"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FF0000"/>
          <w:kern w:val="0"/>
          <w:szCs w:val="21"/>
        </w:rPr>
        <w:t>C. 当前交换机的桥优先级是32768</w:t>
      </w:r>
      <w:r w:rsidRPr="00553C16">
        <w:rPr>
          <w:rFonts w:ascii="宋体" w:hAnsi="宋体" w:cs="仿宋_GB2312" w:hint="eastAsia"/>
          <w:bCs/>
          <w:kern w:val="0"/>
          <w:szCs w:val="21"/>
        </w:rPr>
        <w:tab/>
      </w:r>
      <w:r w:rsidRPr="00553C16">
        <w:rPr>
          <w:rFonts w:ascii="宋体" w:hAnsi="宋体" w:cs="仿宋_GB2312" w:hint="eastAsia"/>
          <w:bCs/>
          <w:kern w:val="0"/>
          <w:szCs w:val="21"/>
        </w:rPr>
        <w:tab/>
        <w:t>D. 当前交换机是根桥</w:t>
      </w:r>
    </w:p>
    <w:p w14:paraId="48A075A9" w14:textId="77777777" w:rsidR="005317CB" w:rsidRPr="00CC36FF" w:rsidRDefault="005317CB" w:rsidP="005317CB">
      <w:pPr>
        <w:autoSpaceDE w:val="0"/>
        <w:autoSpaceDN w:val="0"/>
        <w:adjustRightInd w:val="0"/>
        <w:jc w:val="left"/>
        <w:rPr>
          <w:rFonts w:ascii="宋体" w:hAnsi="宋体" w:cs="仿宋_GB2312" w:hint="eastAsia"/>
          <w:bCs/>
          <w:color w:val="7030A0"/>
          <w:kern w:val="0"/>
          <w:szCs w:val="21"/>
        </w:rPr>
      </w:pPr>
      <w:r w:rsidRPr="00CC36FF">
        <w:rPr>
          <w:rFonts w:ascii="宋体" w:hAnsi="宋体" w:cs="仿宋_GB2312" w:hint="eastAsia"/>
          <w:bCs/>
          <w:color w:val="7030A0"/>
          <w:kern w:val="0"/>
          <w:szCs w:val="21"/>
        </w:rPr>
        <w:t>H3C 以太网交换机的默认优先级值是32768   【2的15次方】</w:t>
      </w:r>
      <w:r>
        <w:rPr>
          <w:rFonts w:ascii="宋体" w:hAnsi="宋体" w:cs="仿宋_GB2312" w:hint="eastAsia"/>
          <w:bCs/>
          <w:color w:val="7030A0"/>
          <w:kern w:val="0"/>
          <w:szCs w:val="21"/>
        </w:rPr>
        <w:t>优先级+MAC地址</w:t>
      </w:r>
    </w:p>
    <w:p w14:paraId="4ECEBA5F"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从这些信息中我们可以看出的是：当前交换机工作于MSTP模式下；它的优先级是32768。</w:t>
      </w:r>
    </w:p>
    <w:p w14:paraId="6BD0B084"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4010A84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B002FD">
        <w:rPr>
          <w:rFonts w:ascii="宋体" w:hAnsi="宋体" w:cs="仿宋_GB2312" w:hint="eastAsia"/>
          <w:bCs/>
          <w:color w:val="FF0000"/>
          <w:kern w:val="0"/>
          <w:szCs w:val="21"/>
        </w:rPr>
        <w:t xml:space="preserve">187. </w:t>
      </w:r>
      <w:r w:rsidRPr="00553C16">
        <w:rPr>
          <w:rFonts w:ascii="宋体" w:hAnsi="宋体" w:cs="仿宋_GB2312" w:hint="eastAsia"/>
          <w:bCs/>
          <w:kern w:val="0"/>
          <w:szCs w:val="21"/>
        </w:rPr>
        <w:t>交换机SWA 的端口E1/0/1 连接有PC。如果想要使交换机通过</w:t>
      </w:r>
      <w:r w:rsidRPr="00E91B84">
        <w:rPr>
          <w:rFonts w:ascii="宋体" w:hAnsi="宋体" w:cs="仿宋_GB2312" w:hint="eastAsia"/>
          <w:bCs/>
          <w:color w:val="FF0000"/>
          <w:kern w:val="0"/>
          <w:szCs w:val="21"/>
        </w:rPr>
        <w:t>802.1X</w:t>
      </w:r>
      <w:r w:rsidRPr="00553C16">
        <w:rPr>
          <w:rFonts w:ascii="宋体" w:hAnsi="宋体" w:cs="仿宋_GB2312" w:hint="eastAsia"/>
          <w:bCs/>
          <w:kern w:val="0"/>
          <w:szCs w:val="21"/>
        </w:rPr>
        <w:t xml:space="preserve"> 协议对PC 进行本地验证，则需要在交换机上配置哪些命令？</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ABCDE</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5A1443B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[SWA] dot1x</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B. [SWA] dot1x interface ethernet1/0/1</w:t>
      </w:r>
    </w:p>
    <w:p w14:paraId="5675DB5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[SWA] local-user localuser</w:t>
      </w:r>
      <w:r w:rsidRPr="00553C16">
        <w:rPr>
          <w:rFonts w:ascii="宋体" w:hAnsi="宋体" w:cs="仿宋_GB2312" w:hint="eastAsia"/>
          <w:bCs/>
          <w:kern w:val="0"/>
          <w:szCs w:val="21"/>
        </w:rPr>
        <w:tab/>
      </w:r>
      <w:r w:rsidRPr="00553C16">
        <w:rPr>
          <w:rFonts w:ascii="宋体" w:hAnsi="宋体" w:cs="仿宋_GB2312" w:hint="eastAsia"/>
          <w:bCs/>
          <w:kern w:val="0"/>
          <w:szCs w:val="21"/>
        </w:rPr>
        <w:tab/>
        <w:t>D. [SWA-luser-localuser] password simple hello</w:t>
      </w:r>
    </w:p>
    <w:p w14:paraId="026C134A"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E. [SWA-luser-localuser] service-type lan-access</w:t>
      </w:r>
    </w:p>
    <w:p w14:paraId="072CB555"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配置802.1X的命令这些全是。ABCDE。</w:t>
      </w:r>
    </w:p>
    <w:p w14:paraId="5935413E"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6B14BD4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B002FD">
        <w:rPr>
          <w:rFonts w:ascii="宋体" w:hAnsi="宋体" w:cs="仿宋_GB2312" w:hint="eastAsia"/>
          <w:bCs/>
          <w:color w:val="FF0000"/>
          <w:kern w:val="0"/>
          <w:szCs w:val="21"/>
        </w:rPr>
        <w:t xml:space="preserve">188. </w:t>
      </w:r>
      <w:r w:rsidRPr="00553C16">
        <w:rPr>
          <w:rFonts w:ascii="宋体" w:hAnsi="宋体" w:cs="仿宋_GB2312" w:hint="eastAsia"/>
          <w:bCs/>
          <w:kern w:val="0"/>
          <w:szCs w:val="21"/>
        </w:rPr>
        <w:t>PCA、PCB 分别与S3610 交换机SWA 的端口Ethernet1/0/2、Ethernet1/0/3 相连，服务器与端口Ethernet1/0/1 相连。如果使用端口隔离技术</w:t>
      </w:r>
      <w:r w:rsidRPr="000873A9">
        <w:rPr>
          <w:rFonts w:ascii="宋体" w:hAnsi="宋体" w:cs="仿宋_GB2312" w:hint="eastAsia"/>
          <w:bCs/>
          <w:color w:val="FF0000"/>
          <w:kern w:val="0"/>
          <w:szCs w:val="21"/>
        </w:rPr>
        <w:t>使PC 间互相隔离</w:t>
      </w:r>
      <w:r w:rsidRPr="00553C16">
        <w:rPr>
          <w:rFonts w:ascii="宋体" w:hAnsi="宋体" w:cs="仿宋_GB2312" w:hint="eastAsia"/>
          <w:bCs/>
          <w:kern w:val="0"/>
          <w:szCs w:val="21"/>
        </w:rPr>
        <w:t>，</w:t>
      </w:r>
      <w:r w:rsidRPr="000873A9">
        <w:rPr>
          <w:rFonts w:ascii="宋体" w:hAnsi="宋体" w:cs="仿宋_GB2312" w:hint="eastAsia"/>
          <w:bCs/>
          <w:color w:val="FF0000"/>
          <w:kern w:val="0"/>
          <w:szCs w:val="21"/>
        </w:rPr>
        <w:t>但PC 都能够访问服务器，则需要在交换机上配置哪些命令</w:t>
      </w:r>
      <w:r w:rsidRPr="00553C16">
        <w:rPr>
          <w:rFonts w:ascii="宋体" w:hAnsi="宋体" w:cs="仿宋_GB2312" w:hint="eastAsia"/>
          <w:bCs/>
          <w:kern w:val="0"/>
          <w:szCs w:val="21"/>
        </w:rPr>
        <w:t>？</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BCD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15AF496E" w14:textId="77777777" w:rsidR="005317CB" w:rsidRPr="000873A9" w:rsidRDefault="005317CB" w:rsidP="005317CB">
      <w:pPr>
        <w:numPr>
          <w:ilvl w:val="0"/>
          <w:numId w:val="8"/>
        </w:numPr>
        <w:autoSpaceDE w:val="0"/>
        <w:autoSpaceDN w:val="0"/>
        <w:adjustRightInd w:val="0"/>
        <w:ind w:left="960" w:hanging="480"/>
        <w:jc w:val="left"/>
        <w:rPr>
          <w:rFonts w:ascii="宋体" w:hAnsi="宋体" w:cs="仿宋_GB2312" w:hint="eastAsia"/>
          <w:bCs/>
          <w:color w:val="FF0000"/>
          <w:kern w:val="0"/>
          <w:szCs w:val="21"/>
        </w:rPr>
      </w:pPr>
      <w:r w:rsidRPr="00553C16">
        <w:rPr>
          <w:rFonts w:ascii="宋体" w:hAnsi="宋体" w:cs="仿宋_GB2312" w:hint="eastAsia"/>
          <w:bCs/>
          <w:kern w:val="0"/>
          <w:szCs w:val="21"/>
        </w:rPr>
        <w:t>[SWA] port-isolate enable</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 xml:space="preserve"> </w:t>
      </w:r>
      <w:r w:rsidRPr="000873A9">
        <w:rPr>
          <w:rFonts w:ascii="宋体" w:hAnsi="宋体" w:cs="仿宋_GB2312" w:hint="eastAsia"/>
          <w:bCs/>
          <w:color w:val="FF0000"/>
          <w:kern w:val="0"/>
          <w:szCs w:val="21"/>
        </w:rPr>
        <w:t>B. [SWA-Ethernet1/0/2] port-isolate enable</w:t>
      </w:r>
    </w:p>
    <w:p w14:paraId="00A0D09D" w14:textId="77777777" w:rsidR="005317CB" w:rsidRPr="000873A9" w:rsidRDefault="005317CB" w:rsidP="005317CB">
      <w:pPr>
        <w:numPr>
          <w:ilvl w:val="0"/>
          <w:numId w:val="7"/>
        </w:numPr>
        <w:tabs>
          <w:tab w:val="clear" w:pos="360"/>
          <w:tab w:val="left" w:pos="0"/>
        </w:tabs>
        <w:autoSpaceDE w:val="0"/>
        <w:autoSpaceDN w:val="0"/>
        <w:adjustRightInd w:val="0"/>
        <w:ind w:rightChars="-159" w:right="-334"/>
        <w:jc w:val="left"/>
        <w:rPr>
          <w:rFonts w:ascii="宋体" w:hAnsi="宋体" w:cs="仿宋_GB2312" w:hint="eastAsia"/>
          <w:bCs/>
          <w:color w:val="FF0000"/>
          <w:kern w:val="0"/>
          <w:szCs w:val="21"/>
        </w:rPr>
      </w:pPr>
      <w:r w:rsidRPr="000873A9">
        <w:rPr>
          <w:rFonts w:ascii="宋体" w:hAnsi="宋体" w:cs="仿宋_GB2312" w:hint="eastAsia"/>
          <w:bCs/>
          <w:color w:val="FF0000"/>
          <w:kern w:val="0"/>
          <w:szCs w:val="21"/>
        </w:rPr>
        <w:t xml:space="preserve">[SWA-Ethernet1/0/3] port-isolate enable   </w:t>
      </w:r>
      <w:proofErr w:type="gramStart"/>
      <w:r w:rsidRPr="000873A9">
        <w:rPr>
          <w:rFonts w:ascii="宋体" w:hAnsi="宋体" w:cs="仿宋_GB2312" w:hint="eastAsia"/>
          <w:bCs/>
          <w:color w:val="FF0000"/>
          <w:kern w:val="0"/>
          <w:szCs w:val="21"/>
        </w:rPr>
        <w:t>D.[</w:t>
      </w:r>
      <w:proofErr w:type="gramEnd"/>
      <w:r w:rsidRPr="000873A9">
        <w:rPr>
          <w:rFonts w:ascii="宋体" w:hAnsi="宋体" w:cs="仿宋_GB2312" w:hint="eastAsia"/>
          <w:bCs/>
          <w:color w:val="FF0000"/>
          <w:kern w:val="0"/>
          <w:szCs w:val="21"/>
        </w:rPr>
        <w:t>SWA-Ethernet1/0/1] port-isolate uplink-port</w:t>
      </w:r>
    </w:p>
    <w:p w14:paraId="346FCDBC" w14:textId="77777777" w:rsidR="005317CB" w:rsidRPr="000873A9"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color w:val="0000FF"/>
          <w:kern w:val="0"/>
          <w:szCs w:val="21"/>
        </w:rPr>
        <w:t xml:space="preserve">* </w:t>
      </w:r>
      <w:r w:rsidRPr="000873A9">
        <w:rPr>
          <w:rFonts w:ascii="宋体" w:hAnsi="宋体" w:cs="仿宋_GB2312" w:hint="eastAsia"/>
          <w:bCs/>
          <w:color w:val="FF0000"/>
          <w:kern w:val="0"/>
          <w:szCs w:val="21"/>
        </w:rPr>
        <w:t>要想PC之间实现隔离而PC和服务器之间能够访问，那么PC之间进行二层隔离，而服务器所连的那个端口设置为上行端口(uplink-port)，注意应在接口视图下用：port-isolate uplink-port。</w:t>
      </w:r>
    </w:p>
    <w:p w14:paraId="40346FB4"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36AE198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189. PC 连接在交换机SWA 的端口E1/0/2，IP 地址为</w:t>
      </w:r>
      <w:smartTag w:uri="urn:schemas-microsoft-com:office:smarttags" w:element="chsdate">
        <w:smartTagPr>
          <w:attr w:name="IsROCDate" w:val="False"/>
          <w:attr w:name="IsLunarDate" w:val="False"/>
          <w:attr w:name="Day" w:val="30"/>
          <w:attr w:name="Month" w:val="12"/>
          <w:attr w:name="Year" w:val="1899"/>
        </w:smartTagPr>
        <w:r w:rsidRPr="00553C16">
          <w:rPr>
            <w:rFonts w:ascii="宋体" w:hAnsi="宋体" w:cs="仿宋_GB2312" w:hint="eastAsia"/>
            <w:bCs/>
            <w:kern w:val="0"/>
            <w:szCs w:val="21"/>
          </w:rPr>
          <w:t>10.1.1</w:t>
        </w:r>
      </w:smartTag>
      <w:r w:rsidRPr="00553C16">
        <w:rPr>
          <w:rFonts w:ascii="宋体" w:hAnsi="宋体" w:cs="仿宋_GB2312" w:hint="eastAsia"/>
          <w:bCs/>
          <w:kern w:val="0"/>
          <w:szCs w:val="21"/>
        </w:rPr>
        <w:t>.1，MAC 地址为</w:t>
      </w:r>
      <w:smartTag w:uri="urn:schemas-microsoft-com:office:smarttags" w:element="chsdate">
        <w:smartTagPr>
          <w:attr w:name="IsROCDate" w:val="False"/>
          <w:attr w:name="IsLunarDate" w:val="False"/>
          <w:attr w:name="Day" w:val="2"/>
          <w:attr w:name="Month" w:val="1"/>
          <w:attr w:name="Year" w:val="2000"/>
        </w:smartTagPr>
        <w:r w:rsidRPr="00553C16">
          <w:rPr>
            <w:rFonts w:ascii="宋体" w:hAnsi="宋体" w:cs="仿宋_GB2312" w:hint="eastAsia"/>
            <w:bCs/>
            <w:kern w:val="0"/>
            <w:szCs w:val="21"/>
          </w:rPr>
          <w:t>0-01-02</w:t>
        </w:r>
      </w:smartTag>
      <w:r w:rsidRPr="00553C16">
        <w:rPr>
          <w:rFonts w:ascii="宋体" w:hAnsi="宋体" w:cs="仿宋_GB2312" w:hint="eastAsia"/>
          <w:bCs/>
          <w:kern w:val="0"/>
          <w:szCs w:val="21"/>
        </w:rPr>
        <w:t>-01-21-23。为了保证网络安全，需要在端口E1/0/2 上配置MAC+IP+端口绑定。则下列哪个命令是正确的？</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50163CF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A. [SWA] user-bind ip-address </w:t>
      </w:r>
      <w:smartTag w:uri="urn:schemas-microsoft-com:office:smarttags" w:element="chsdate">
        <w:smartTagPr>
          <w:attr w:name="IsROCDate" w:val="False"/>
          <w:attr w:name="IsLunarDate" w:val="False"/>
          <w:attr w:name="Day" w:val="30"/>
          <w:attr w:name="Month" w:val="12"/>
          <w:attr w:name="Year" w:val="1899"/>
        </w:smartTagPr>
        <w:r w:rsidRPr="00553C16">
          <w:rPr>
            <w:rFonts w:ascii="宋体" w:hAnsi="宋体" w:cs="仿宋_GB2312" w:hint="eastAsia"/>
            <w:bCs/>
            <w:kern w:val="0"/>
            <w:szCs w:val="21"/>
          </w:rPr>
          <w:t>10.1.1</w:t>
        </w:r>
      </w:smartTag>
      <w:r w:rsidRPr="00553C16">
        <w:rPr>
          <w:rFonts w:ascii="宋体" w:hAnsi="宋体" w:cs="仿宋_GB2312" w:hint="eastAsia"/>
          <w:bCs/>
          <w:kern w:val="0"/>
          <w:szCs w:val="21"/>
        </w:rPr>
        <w:t>.1</w:t>
      </w:r>
    </w:p>
    <w:p w14:paraId="002E93C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B. [SWA-Ethernet1/0/2] user-bind ip-address </w:t>
      </w:r>
      <w:smartTag w:uri="urn:schemas-microsoft-com:office:smarttags" w:element="chsdate">
        <w:smartTagPr>
          <w:attr w:name="IsROCDate" w:val="False"/>
          <w:attr w:name="IsLunarDate" w:val="False"/>
          <w:attr w:name="Day" w:val="30"/>
          <w:attr w:name="Month" w:val="12"/>
          <w:attr w:name="Year" w:val="1899"/>
        </w:smartTagPr>
        <w:r w:rsidRPr="00553C16">
          <w:rPr>
            <w:rFonts w:ascii="宋体" w:hAnsi="宋体" w:cs="仿宋_GB2312" w:hint="eastAsia"/>
            <w:bCs/>
            <w:kern w:val="0"/>
            <w:szCs w:val="21"/>
          </w:rPr>
          <w:t>10.1.1</w:t>
        </w:r>
      </w:smartTag>
      <w:r w:rsidRPr="00553C16">
        <w:rPr>
          <w:rFonts w:ascii="宋体" w:hAnsi="宋体" w:cs="仿宋_GB2312" w:hint="eastAsia"/>
          <w:bCs/>
          <w:kern w:val="0"/>
          <w:szCs w:val="21"/>
        </w:rPr>
        <w:t>.1</w:t>
      </w:r>
    </w:p>
    <w:p w14:paraId="15E8C37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C. [SWA] user-bind ip-address </w:t>
      </w:r>
      <w:smartTag w:uri="urn:schemas-microsoft-com:office:smarttags" w:element="chsdate">
        <w:smartTagPr>
          <w:attr w:name="IsROCDate" w:val="False"/>
          <w:attr w:name="IsLunarDate" w:val="False"/>
          <w:attr w:name="Day" w:val="30"/>
          <w:attr w:name="Month" w:val="12"/>
          <w:attr w:name="Year" w:val="1899"/>
        </w:smartTagPr>
        <w:r w:rsidRPr="00553C16">
          <w:rPr>
            <w:rFonts w:ascii="宋体" w:hAnsi="宋体" w:cs="仿宋_GB2312" w:hint="eastAsia"/>
            <w:bCs/>
            <w:kern w:val="0"/>
            <w:szCs w:val="21"/>
          </w:rPr>
          <w:t>10.1.1</w:t>
        </w:r>
      </w:smartTag>
      <w:r w:rsidRPr="00553C16">
        <w:rPr>
          <w:rFonts w:ascii="宋体" w:hAnsi="宋体" w:cs="仿宋_GB2312" w:hint="eastAsia"/>
          <w:bCs/>
          <w:kern w:val="0"/>
          <w:szCs w:val="21"/>
        </w:rPr>
        <w:t>.1 mac-address 0001-0201-2123</w:t>
      </w:r>
    </w:p>
    <w:p w14:paraId="1D9E80B9" w14:textId="77777777" w:rsidR="005317CB" w:rsidRPr="004B3A3B" w:rsidRDefault="005317CB" w:rsidP="005317CB">
      <w:pPr>
        <w:autoSpaceDE w:val="0"/>
        <w:autoSpaceDN w:val="0"/>
        <w:adjustRightInd w:val="0"/>
        <w:jc w:val="left"/>
        <w:rPr>
          <w:rFonts w:ascii="宋体" w:hAnsi="宋体" w:cs="仿宋_GB2312" w:hint="eastAsia"/>
          <w:bCs/>
          <w:color w:val="FF0000"/>
          <w:kern w:val="0"/>
          <w:szCs w:val="21"/>
        </w:rPr>
      </w:pPr>
      <w:r w:rsidRPr="004B3A3B">
        <w:rPr>
          <w:rFonts w:ascii="宋体" w:hAnsi="宋体" w:cs="仿宋_GB2312" w:hint="eastAsia"/>
          <w:bCs/>
          <w:color w:val="FF0000"/>
          <w:kern w:val="0"/>
          <w:szCs w:val="21"/>
        </w:rPr>
        <w:t xml:space="preserve">D. [SWA-Ethernet1/0/2] user-bind ip-address </w:t>
      </w:r>
      <w:smartTag w:uri="urn:schemas-microsoft-com:office:smarttags" w:element="chsdate">
        <w:smartTagPr>
          <w:attr w:name="IsROCDate" w:val="False"/>
          <w:attr w:name="IsLunarDate" w:val="False"/>
          <w:attr w:name="Day" w:val="30"/>
          <w:attr w:name="Month" w:val="12"/>
          <w:attr w:name="Year" w:val="1899"/>
        </w:smartTagPr>
        <w:r w:rsidRPr="004B3A3B">
          <w:rPr>
            <w:rFonts w:ascii="宋体" w:hAnsi="宋体" w:cs="仿宋_GB2312" w:hint="eastAsia"/>
            <w:bCs/>
            <w:color w:val="FF0000"/>
            <w:kern w:val="0"/>
            <w:szCs w:val="21"/>
          </w:rPr>
          <w:t>10.1.1</w:t>
        </w:r>
      </w:smartTag>
      <w:r w:rsidRPr="004B3A3B">
        <w:rPr>
          <w:rFonts w:ascii="宋体" w:hAnsi="宋体" w:cs="仿宋_GB2312" w:hint="eastAsia"/>
          <w:bCs/>
          <w:color w:val="FF0000"/>
          <w:kern w:val="0"/>
          <w:szCs w:val="21"/>
        </w:rPr>
        <w:t>.1 mac-address 0001-0201-2123</w:t>
      </w:r>
    </w:p>
    <w:p w14:paraId="64BD03AA" w14:textId="77777777" w:rsidR="005317CB" w:rsidRPr="004B3A3B" w:rsidRDefault="005317CB" w:rsidP="005317CB">
      <w:pPr>
        <w:autoSpaceDE w:val="0"/>
        <w:autoSpaceDN w:val="0"/>
        <w:adjustRightInd w:val="0"/>
        <w:jc w:val="left"/>
        <w:rPr>
          <w:rFonts w:ascii="宋体" w:hAnsi="宋体" w:cs="仿宋_GB2312" w:hint="eastAsia"/>
          <w:bCs/>
          <w:color w:val="FF0000"/>
          <w:kern w:val="0"/>
          <w:szCs w:val="21"/>
        </w:rPr>
      </w:pPr>
      <w:r w:rsidRPr="004B3A3B">
        <w:rPr>
          <w:rFonts w:ascii="宋体" w:hAnsi="宋体" w:cs="仿宋_GB2312" w:hint="eastAsia"/>
          <w:bCs/>
          <w:color w:val="FF0000"/>
          <w:kern w:val="0"/>
          <w:szCs w:val="21"/>
        </w:rPr>
        <w:t>* 要想实现“MAC+IP+端口”绑定，应在接口视图下用命令：user-bind ip-address IP地址 MAC-address。</w:t>
      </w:r>
    </w:p>
    <w:p w14:paraId="42428798"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D58AF3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190. 在S3610 交换机上创建包含有端口Ethernet1/0/1，ID 为2 的聚合端口，其正确命令是</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1E4647B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[SWA] interface bridge-aggregation 2</w:t>
      </w:r>
    </w:p>
    <w:p w14:paraId="09391710" w14:textId="77777777" w:rsidR="005317CB" w:rsidRPr="009D7E27" w:rsidRDefault="005317CB" w:rsidP="005317CB">
      <w:pPr>
        <w:autoSpaceDE w:val="0"/>
        <w:autoSpaceDN w:val="0"/>
        <w:adjustRightInd w:val="0"/>
        <w:jc w:val="left"/>
        <w:rPr>
          <w:rFonts w:ascii="宋体" w:hAnsi="宋体" w:cs="仿宋_GB2312" w:hint="eastAsia"/>
          <w:bCs/>
          <w:color w:val="FF0000"/>
          <w:kern w:val="0"/>
          <w:szCs w:val="21"/>
        </w:rPr>
      </w:pPr>
      <w:r w:rsidRPr="009D7E27">
        <w:rPr>
          <w:rFonts w:ascii="宋体" w:hAnsi="宋体" w:cs="仿宋_GB2312" w:hint="eastAsia"/>
          <w:bCs/>
          <w:color w:val="FF0000"/>
          <w:kern w:val="0"/>
          <w:szCs w:val="21"/>
        </w:rPr>
        <w:t>B. [SWA] interface bridge-aggregation 2 port Ethernet1/0/1</w:t>
      </w:r>
    </w:p>
    <w:p w14:paraId="6E367868"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lastRenderedPageBreak/>
        <w:t>C. [SWA-Ethernet1/0/1] interface bridge-aggregation 2</w:t>
      </w:r>
    </w:p>
    <w:p w14:paraId="3AB6257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D. [SWA-Ethernet1/0/1] interface bridge-aggregation 2 mode static</w:t>
      </w:r>
    </w:p>
    <w:p w14:paraId="78C73D09"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w:t>
      </w:r>
      <w:r w:rsidRPr="00880D20">
        <w:rPr>
          <w:rFonts w:ascii="宋体" w:hAnsi="宋体" w:cs="仿宋_GB2312" w:hint="eastAsia"/>
          <w:bCs/>
          <w:color w:val="FF0000"/>
          <w:kern w:val="0"/>
          <w:szCs w:val="21"/>
        </w:rPr>
        <w:t xml:space="preserve"> 要想创建链路</w:t>
      </w:r>
      <w:proofErr w:type="gramStart"/>
      <w:r w:rsidRPr="00880D20">
        <w:rPr>
          <w:rFonts w:ascii="宋体" w:hAnsi="宋体" w:cs="仿宋_GB2312" w:hint="eastAsia"/>
          <w:bCs/>
          <w:color w:val="FF0000"/>
          <w:kern w:val="0"/>
          <w:szCs w:val="21"/>
        </w:rPr>
        <w:t>聚合组</w:t>
      </w:r>
      <w:proofErr w:type="gramEnd"/>
      <w:r w:rsidRPr="00880D20">
        <w:rPr>
          <w:rFonts w:ascii="宋体" w:hAnsi="宋体" w:cs="仿宋_GB2312" w:hint="eastAsia"/>
          <w:bCs/>
          <w:color w:val="FF0000"/>
          <w:kern w:val="0"/>
          <w:szCs w:val="21"/>
        </w:rPr>
        <w:t>并将接口加入该组</w:t>
      </w:r>
      <w:r w:rsidRPr="00553C16">
        <w:rPr>
          <w:rFonts w:ascii="宋体" w:hAnsi="宋体" w:cs="仿宋_GB2312" w:hint="eastAsia"/>
          <w:bCs/>
          <w:color w:val="0000FF"/>
          <w:kern w:val="0"/>
          <w:szCs w:val="21"/>
        </w:rPr>
        <w:t>中，则应该使用B这条命令。</w:t>
      </w:r>
      <w:r>
        <w:rPr>
          <w:rFonts w:ascii="宋体" w:hAnsi="宋体" w:cs="仿宋_GB2312"/>
          <w:bCs/>
          <w:color w:val="0000FF"/>
          <w:kern w:val="0"/>
          <w:szCs w:val="21"/>
        </w:rPr>
        <w:t>I</w:t>
      </w:r>
      <w:r>
        <w:rPr>
          <w:rFonts w:ascii="宋体" w:hAnsi="宋体" w:cs="仿宋_GB2312" w:hint="eastAsia"/>
          <w:bCs/>
          <w:color w:val="0000FF"/>
          <w:kern w:val="0"/>
          <w:szCs w:val="21"/>
        </w:rPr>
        <w:t>nterface bridge-aggregation ？ port ethernet</w:t>
      </w:r>
    </w:p>
    <w:p w14:paraId="0E7D6C12"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CA7B44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3A20E6">
        <w:rPr>
          <w:rFonts w:ascii="宋体" w:hAnsi="宋体" w:cs="仿宋_GB2312" w:hint="eastAsia"/>
          <w:bCs/>
          <w:color w:val="FF0000"/>
          <w:kern w:val="0"/>
          <w:szCs w:val="21"/>
        </w:rPr>
        <w:t>191. 如图</w:t>
      </w:r>
      <w:r w:rsidRPr="00553C16">
        <w:rPr>
          <w:rFonts w:ascii="宋体" w:hAnsi="宋体" w:cs="仿宋_GB2312" w:hint="eastAsia"/>
          <w:bCs/>
          <w:kern w:val="0"/>
          <w:szCs w:val="21"/>
        </w:rPr>
        <w:t>所示，S3610 交换机SWA 使用端口E1/0/1 和E1/0/2 连接到另外一台交换机SWB。为了增加带宽，需要在交换机上配置静态链路聚合。下列哪个配置是正确的？</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bookmarkStart w:id="44" w:name="_1393580429"/>
    <w:bookmarkStart w:id="45" w:name="_1393580495"/>
    <w:bookmarkStart w:id="46" w:name="_1393595348"/>
    <w:bookmarkEnd w:id="44"/>
    <w:bookmarkEnd w:id="45"/>
    <w:bookmarkEnd w:id="46"/>
    <w:p w14:paraId="48BCA592" w14:textId="77777777" w:rsidR="005317CB" w:rsidRPr="00553C16" w:rsidRDefault="005317CB" w:rsidP="005317CB">
      <w:pPr>
        <w:jc w:val="center"/>
        <w:rPr>
          <w:rFonts w:ascii="宋体" w:hAnsi="宋体" w:cs="仿宋_GB2312" w:hint="eastAsia"/>
          <w:bCs/>
          <w:szCs w:val="21"/>
        </w:rPr>
      </w:pPr>
      <w:r w:rsidRPr="00553C16">
        <w:rPr>
          <w:rFonts w:ascii="宋体" w:hAnsi="宋体" w:cs="仿宋_GB2312" w:hint="eastAsia"/>
          <w:bCs/>
          <w:szCs w:val="21"/>
        </w:rPr>
        <w:object w:dxaOrig="3601" w:dyaOrig="4171" w14:anchorId="598776D6">
          <v:shape id="_x0000_i1036" type="#_x0000_t75" style="width:180pt;height:208.55pt;mso-position-horizontal-relative:page;mso-position-vertical-relative:page" o:ole="">
            <v:imagedata r:id="rId27" o:title=""/>
          </v:shape>
          <o:OLEObject Type="Embed" ProgID="Word.Picture.8" ShapeID="_x0000_i1036" DrawAspect="Content" ObjectID="_1665077723" r:id="rId28"/>
        </w:object>
      </w:r>
    </w:p>
    <w:p w14:paraId="0828A37D" w14:textId="77777777" w:rsidR="005317CB" w:rsidRPr="009D7E27" w:rsidRDefault="005317CB" w:rsidP="005317CB">
      <w:pPr>
        <w:autoSpaceDE w:val="0"/>
        <w:autoSpaceDN w:val="0"/>
        <w:adjustRightInd w:val="0"/>
        <w:jc w:val="left"/>
        <w:rPr>
          <w:rFonts w:ascii="宋体" w:hAnsi="宋体" w:cs="仿宋_GB2312" w:hint="eastAsia"/>
          <w:bCs/>
          <w:color w:val="FF0000"/>
          <w:kern w:val="0"/>
          <w:szCs w:val="21"/>
        </w:rPr>
      </w:pPr>
      <w:r w:rsidRPr="009D7E27">
        <w:rPr>
          <w:rFonts w:ascii="宋体" w:hAnsi="宋体" w:cs="仿宋_GB2312" w:hint="eastAsia"/>
          <w:bCs/>
          <w:color w:val="FF0000"/>
          <w:kern w:val="0"/>
          <w:szCs w:val="21"/>
        </w:rPr>
        <w:t>A. [SWA] interface bridge-aggregation 1</w:t>
      </w:r>
    </w:p>
    <w:p w14:paraId="1A14B6E6" w14:textId="77777777" w:rsidR="005317CB" w:rsidRPr="009D7E27" w:rsidRDefault="005317CB" w:rsidP="005317CB">
      <w:pPr>
        <w:autoSpaceDE w:val="0"/>
        <w:autoSpaceDN w:val="0"/>
        <w:adjustRightInd w:val="0"/>
        <w:jc w:val="left"/>
        <w:rPr>
          <w:rFonts w:ascii="宋体" w:hAnsi="宋体" w:cs="仿宋_GB2312" w:hint="eastAsia"/>
          <w:bCs/>
          <w:color w:val="FF0000"/>
          <w:kern w:val="0"/>
          <w:szCs w:val="21"/>
        </w:rPr>
      </w:pPr>
      <w:r w:rsidRPr="009D7E27">
        <w:rPr>
          <w:rFonts w:ascii="宋体" w:hAnsi="宋体" w:cs="仿宋_GB2312" w:hint="eastAsia"/>
          <w:bCs/>
          <w:color w:val="FF0000"/>
          <w:kern w:val="0"/>
          <w:szCs w:val="21"/>
        </w:rPr>
        <w:t>B. [SWA-Ethernet1/0/1] port link-aggregation group 1</w:t>
      </w:r>
    </w:p>
    <w:p w14:paraId="27B949C8"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[SWA-Ethernet1/0/2] interface bridge-aggregation 1</w:t>
      </w:r>
    </w:p>
    <w:p w14:paraId="0A50484A" w14:textId="77777777" w:rsidR="005317CB" w:rsidRPr="006A2754" w:rsidRDefault="005317CB" w:rsidP="005317CB">
      <w:pPr>
        <w:autoSpaceDE w:val="0"/>
        <w:autoSpaceDN w:val="0"/>
        <w:adjustRightInd w:val="0"/>
        <w:jc w:val="left"/>
        <w:rPr>
          <w:rFonts w:ascii="宋体" w:hAnsi="宋体" w:cs="仿宋_GB2312" w:hint="eastAsia"/>
          <w:bCs/>
          <w:color w:val="7030A0"/>
          <w:kern w:val="0"/>
          <w:szCs w:val="21"/>
        </w:rPr>
      </w:pPr>
      <w:r w:rsidRPr="006A2754">
        <w:rPr>
          <w:rFonts w:ascii="宋体" w:hAnsi="宋体" w:cs="仿宋_GB2312" w:hint="eastAsia"/>
          <w:bCs/>
          <w:color w:val="7030A0"/>
          <w:kern w:val="0"/>
          <w:szCs w:val="21"/>
        </w:rPr>
        <w:t>应该在系统视图下完成</w:t>
      </w:r>
    </w:p>
    <w:p w14:paraId="44F1EF10" w14:textId="77777777" w:rsidR="005317CB" w:rsidRDefault="005317CB" w:rsidP="005317CB">
      <w:pPr>
        <w:autoSpaceDE w:val="0"/>
        <w:autoSpaceDN w:val="0"/>
        <w:adjustRightInd w:val="0"/>
        <w:jc w:val="left"/>
        <w:rPr>
          <w:rFonts w:ascii="宋体" w:hAnsi="宋体" w:cs="仿宋_GB2312" w:hint="eastAsia"/>
          <w:bCs/>
          <w:color w:val="7030A0"/>
          <w:kern w:val="0"/>
          <w:szCs w:val="21"/>
        </w:rPr>
      </w:pPr>
      <w:r w:rsidRPr="006A2754">
        <w:rPr>
          <w:rFonts w:ascii="宋体" w:hAnsi="宋体" w:cs="仿宋_GB2312" w:hint="eastAsia"/>
          <w:bCs/>
          <w:color w:val="7030A0"/>
          <w:kern w:val="0"/>
          <w:szCs w:val="21"/>
        </w:rPr>
        <w:t>D. [SWA] interface bridge-aggregation 1 port Ethernet1/0/1 Ethernet1/0/2</w:t>
      </w:r>
    </w:p>
    <w:p w14:paraId="106D0ACA" w14:textId="77777777" w:rsidR="005317CB" w:rsidRPr="009318F9" w:rsidRDefault="005317CB" w:rsidP="005317CB">
      <w:pPr>
        <w:autoSpaceDE w:val="0"/>
        <w:autoSpaceDN w:val="0"/>
        <w:adjustRightInd w:val="0"/>
        <w:jc w:val="left"/>
        <w:rPr>
          <w:rFonts w:ascii="宋体" w:hAnsi="宋体" w:cs="仿宋_GB2312" w:hint="eastAsia"/>
          <w:bCs/>
          <w:color w:val="FF0000"/>
          <w:kern w:val="0"/>
          <w:szCs w:val="21"/>
        </w:rPr>
      </w:pPr>
      <w:r w:rsidRPr="009318F9">
        <w:rPr>
          <w:rFonts w:ascii="宋体" w:hAnsi="宋体" w:cs="仿宋_GB2312" w:hint="eastAsia"/>
          <w:bCs/>
          <w:color w:val="FF0000"/>
          <w:kern w:val="0"/>
          <w:szCs w:val="21"/>
        </w:rPr>
        <w:t>两个接口之间应该加个to。</w:t>
      </w:r>
    </w:p>
    <w:p w14:paraId="42438FEB" w14:textId="77777777" w:rsidR="005317CB" w:rsidRPr="006A2754" w:rsidRDefault="005317CB" w:rsidP="005317CB">
      <w:pPr>
        <w:autoSpaceDE w:val="0"/>
        <w:autoSpaceDN w:val="0"/>
        <w:adjustRightInd w:val="0"/>
        <w:jc w:val="left"/>
        <w:rPr>
          <w:rFonts w:ascii="宋体" w:hAnsi="宋体" w:cs="仿宋_GB2312" w:hint="eastAsia"/>
          <w:bCs/>
          <w:color w:val="7030A0"/>
          <w:kern w:val="0"/>
          <w:szCs w:val="21"/>
        </w:rPr>
      </w:pPr>
    </w:p>
    <w:p w14:paraId="34F50E7A"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正确的是A和B。C应该在系统视图下完成；D两个接口之间应该加个to。</w:t>
      </w:r>
    </w:p>
    <w:p w14:paraId="38392B92"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449644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192. 在交换机SWA 上执行display 命令后，交换机输出如下：</w:t>
      </w:r>
    </w:p>
    <w:p w14:paraId="0E996C70"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&lt;Switch&gt;display link-aggregation summary</w:t>
      </w:r>
    </w:p>
    <w:p w14:paraId="2EE1BA5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Aggregation Interface Type:</w:t>
      </w:r>
    </w:p>
    <w:p w14:paraId="24B6512E"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BAGG -- Bridge-Aggregation, RAGG -- Route-Aggregation</w:t>
      </w:r>
    </w:p>
    <w:p w14:paraId="015526AF" w14:textId="77777777" w:rsidR="005317CB" w:rsidRPr="000D765F" w:rsidRDefault="005317CB" w:rsidP="005317CB">
      <w:pPr>
        <w:autoSpaceDE w:val="0"/>
        <w:autoSpaceDN w:val="0"/>
        <w:adjustRightInd w:val="0"/>
        <w:jc w:val="left"/>
        <w:rPr>
          <w:rFonts w:ascii="宋体" w:hAnsi="宋体" w:cs="仿宋_GB2312" w:hint="eastAsia"/>
          <w:bCs/>
          <w:color w:val="FF0000"/>
          <w:kern w:val="0"/>
          <w:szCs w:val="21"/>
        </w:rPr>
      </w:pPr>
      <w:r w:rsidRPr="000D765F">
        <w:rPr>
          <w:rFonts w:ascii="宋体" w:hAnsi="宋体" w:cs="仿宋_GB2312" w:hint="eastAsia"/>
          <w:bCs/>
          <w:color w:val="FF0000"/>
          <w:kern w:val="0"/>
          <w:szCs w:val="21"/>
        </w:rPr>
        <w:t>Aggregation Mode: S -- Static, D -- Dynamic</w:t>
      </w:r>
    </w:p>
    <w:p w14:paraId="3AB9BA4D" w14:textId="77777777" w:rsidR="005317CB" w:rsidRPr="00B077B7" w:rsidRDefault="005317CB" w:rsidP="005317CB">
      <w:pPr>
        <w:autoSpaceDE w:val="0"/>
        <w:autoSpaceDN w:val="0"/>
        <w:adjustRightInd w:val="0"/>
        <w:jc w:val="left"/>
        <w:rPr>
          <w:rFonts w:ascii="宋体" w:hAnsi="宋体" w:cs="仿宋_GB2312" w:hint="eastAsia"/>
          <w:bCs/>
          <w:color w:val="FF0000"/>
          <w:kern w:val="0"/>
          <w:szCs w:val="21"/>
        </w:rPr>
      </w:pPr>
      <w:r w:rsidRPr="00B077B7">
        <w:rPr>
          <w:rFonts w:ascii="宋体" w:hAnsi="宋体" w:cs="仿宋_GB2312" w:hint="eastAsia"/>
          <w:bCs/>
          <w:color w:val="FF0000"/>
          <w:kern w:val="0"/>
          <w:szCs w:val="21"/>
        </w:rPr>
        <w:t>Loadsharing Type: Shar -- Loadsharing, NonS -- Non-Loadsharing</w:t>
      </w:r>
    </w:p>
    <w:p w14:paraId="022CF4B1"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Actor System ID: 0x8000, 000f-e267-6c6a</w:t>
      </w:r>
    </w:p>
    <w:p w14:paraId="11B3EBA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AGG AGG Partner ID Select Unselect Share</w:t>
      </w:r>
    </w:p>
    <w:p w14:paraId="3E63B50B"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Interface </w:t>
      </w:r>
      <w:r w:rsidRPr="00B077B7">
        <w:rPr>
          <w:rFonts w:ascii="宋体" w:hAnsi="宋体" w:cs="仿宋_GB2312" w:hint="eastAsia"/>
          <w:bCs/>
          <w:color w:val="FF0000"/>
          <w:kern w:val="0"/>
          <w:szCs w:val="21"/>
        </w:rPr>
        <w:t>Mode</w:t>
      </w:r>
      <w:r w:rsidRPr="00553C16">
        <w:rPr>
          <w:rFonts w:ascii="宋体" w:hAnsi="宋体" w:cs="仿宋_GB2312" w:hint="eastAsia"/>
          <w:bCs/>
          <w:kern w:val="0"/>
          <w:szCs w:val="21"/>
        </w:rPr>
        <w:t xml:space="preserve"> Ports Ports Type</w:t>
      </w:r>
    </w:p>
    <w:p w14:paraId="122535E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w:t>
      </w:r>
    </w:p>
    <w:p w14:paraId="3891764C" w14:textId="77777777" w:rsidR="005317CB" w:rsidRPr="00B077B7"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 xml:space="preserve">BAGG1      </w:t>
      </w:r>
      <w:r w:rsidRPr="00B077B7">
        <w:rPr>
          <w:rFonts w:ascii="宋体" w:hAnsi="宋体" w:cs="仿宋_GB2312" w:hint="eastAsia"/>
          <w:bCs/>
          <w:color w:val="FF0000"/>
          <w:kern w:val="0"/>
          <w:szCs w:val="21"/>
        </w:rPr>
        <w:t>S</w:t>
      </w:r>
      <w:r w:rsidRPr="00553C16">
        <w:rPr>
          <w:rFonts w:ascii="宋体" w:hAnsi="宋体" w:cs="仿宋_GB2312" w:hint="eastAsia"/>
          <w:bCs/>
          <w:kern w:val="0"/>
          <w:szCs w:val="21"/>
        </w:rPr>
        <w:t xml:space="preserve">   none   </w:t>
      </w:r>
      <w:r w:rsidRPr="00B077B7">
        <w:rPr>
          <w:rFonts w:ascii="宋体" w:hAnsi="宋体" w:cs="仿宋_GB2312" w:hint="eastAsia"/>
          <w:bCs/>
          <w:color w:val="FF0000"/>
          <w:kern w:val="0"/>
          <w:szCs w:val="21"/>
        </w:rPr>
        <w:t>3</w:t>
      </w:r>
      <w:r w:rsidRPr="00553C16">
        <w:rPr>
          <w:rFonts w:ascii="宋体" w:hAnsi="宋体" w:cs="仿宋_GB2312" w:hint="eastAsia"/>
          <w:bCs/>
          <w:kern w:val="0"/>
          <w:szCs w:val="21"/>
        </w:rPr>
        <w:t xml:space="preserve"> 0 </w:t>
      </w:r>
      <w:r w:rsidRPr="00B077B7">
        <w:rPr>
          <w:rFonts w:ascii="宋体" w:hAnsi="宋体" w:cs="仿宋_GB2312" w:hint="eastAsia"/>
          <w:bCs/>
          <w:color w:val="FF0000"/>
          <w:kern w:val="0"/>
          <w:szCs w:val="21"/>
        </w:rPr>
        <w:t>Shar</w:t>
      </w:r>
    </w:p>
    <w:p w14:paraId="3F740EDC"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从以上输出可以判断</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AC</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。（选择一项或多项）</w:t>
      </w:r>
    </w:p>
    <w:p w14:paraId="626AF22D" w14:textId="77777777" w:rsidR="005317CB" w:rsidRPr="00B077B7" w:rsidRDefault="005317CB" w:rsidP="005317CB">
      <w:pPr>
        <w:autoSpaceDE w:val="0"/>
        <w:autoSpaceDN w:val="0"/>
        <w:adjustRightInd w:val="0"/>
        <w:jc w:val="left"/>
        <w:rPr>
          <w:rFonts w:ascii="宋体" w:hAnsi="宋体" w:cs="仿宋_GB2312" w:hint="eastAsia"/>
          <w:bCs/>
          <w:color w:val="FF0000"/>
          <w:kern w:val="0"/>
          <w:szCs w:val="21"/>
        </w:rPr>
      </w:pPr>
      <w:r w:rsidRPr="00B077B7">
        <w:rPr>
          <w:rFonts w:ascii="宋体" w:hAnsi="宋体" w:cs="仿宋_GB2312" w:hint="eastAsia"/>
          <w:bCs/>
          <w:color w:val="FF0000"/>
          <w:kern w:val="0"/>
          <w:szCs w:val="21"/>
        </w:rPr>
        <w:t>A. 聚合组的类型是静态聚合</w:t>
      </w:r>
    </w:p>
    <w:p w14:paraId="3BD98389"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lastRenderedPageBreak/>
        <w:t>B. 聚合组的类型是动态聚合</w:t>
      </w:r>
    </w:p>
    <w:p w14:paraId="2297FAC9" w14:textId="77777777" w:rsidR="005317CB" w:rsidRPr="00B077B7" w:rsidRDefault="005317CB" w:rsidP="005317CB">
      <w:pPr>
        <w:autoSpaceDE w:val="0"/>
        <w:autoSpaceDN w:val="0"/>
        <w:adjustRightInd w:val="0"/>
        <w:jc w:val="left"/>
        <w:rPr>
          <w:rFonts w:ascii="宋体" w:hAnsi="宋体" w:cs="仿宋_GB2312" w:hint="eastAsia"/>
          <w:bCs/>
          <w:color w:val="FF0000"/>
          <w:kern w:val="0"/>
          <w:szCs w:val="21"/>
        </w:rPr>
      </w:pPr>
      <w:r w:rsidRPr="00B077B7">
        <w:rPr>
          <w:rFonts w:ascii="宋体" w:hAnsi="宋体" w:cs="仿宋_GB2312" w:hint="eastAsia"/>
          <w:bCs/>
          <w:color w:val="FF0000"/>
          <w:kern w:val="0"/>
          <w:szCs w:val="21"/>
        </w:rPr>
        <w:t>C. 聚合组中包含了3 个处于激活状态的端口</w:t>
      </w:r>
    </w:p>
    <w:p w14:paraId="3B7CA698"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D. 聚合组中没有处于激活状态的端口</w:t>
      </w:r>
    </w:p>
    <w:p w14:paraId="380FEA30" w14:textId="77777777" w:rsidR="005317CB" w:rsidRPr="00B077B7" w:rsidRDefault="005317CB" w:rsidP="005317CB">
      <w:pPr>
        <w:autoSpaceDE w:val="0"/>
        <w:autoSpaceDN w:val="0"/>
        <w:adjustRightInd w:val="0"/>
        <w:jc w:val="left"/>
        <w:rPr>
          <w:rFonts w:ascii="宋体" w:hAnsi="宋体" w:cs="仿宋_GB2312" w:hint="eastAsia"/>
          <w:bCs/>
          <w:color w:val="FF0000"/>
          <w:kern w:val="0"/>
          <w:szCs w:val="21"/>
        </w:rPr>
      </w:pPr>
      <w:r w:rsidRPr="00B077B7">
        <w:rPr>
          <w:rFonts w:ascii="宋体" w:hAnsi="宋体" w:cs="仿宋_GB2312"/>
          <w:bCs/>
          <w:color w:val="FF0000"/>
          <w:kern w:val="0"/>
          <w:szCs w:val="21"/>
        </w:rPr>
        <w:t>S</w:t>
      </w:r>
      <w:r w:rsidRPr="00B077B7">
        <w:rPr>
          <w:rFonts w:ascii="宋体" w:hAnsi="宋体" w:cs="仿宋_GB2312" w:hint="eastAsia"/>
          <w:bCs/>
          <w:color w:val="FF0000"/>
          <w:kern w:val="0"/>
          <w:szCs w:val="21"/>
        </w:rPr>
        <w:t>tatic——静态，dynamic——动态</w:t>
      </w:r>
    </w:p>
    <w:p w14:paraId="55980C87" w14:textId="77777777" w:rsidR="005317CB" w:rsidRPr="00B077B7" w:rsidRDefault="005317CB" w:rsidP="005317CB">
      <w:pPr>
        <w:autoSpaceDE w:val="0"/>
        <w:autoSpaceDN w:val="0"/>
        <w:adjustRightInd w:val="0"/>
        <w:jc w:val="left"/>
        <w:rPr>
          <w:rFonts w:ascii="宋体" w:hAnsi="宋体" w:cs="仿宋_GB2312" w:hint="eastAsia"/>
          <w:bCs/>
          <w:color w:val="FF0000"/>
          <w:kern w:val="0"/>
          <w:szCs w:val="21"/>
        </w:rPr>
      </w:pPr>
      <w:r w:rsidRPr="00B077B7">
        <w:rPr>
          <w:rFonts w:ascii="宋体" w:hAnsi="宋体" w:cs="仿宋_GB2312" w:hint="eastAsia"/>
          <w:bCs/>
          <w:color w:val="FF0000"/>
          <w:kern w:val="0"/>
          <w:szCs w:val="21"/>
        </w:rPr>
        <w:t>Shar -- Loadsharing</w:t>
      </w:r>
    </w:p>
    <w:p w14:paraId="45256FC2"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从这些信息中可以看出：链路聚合是静态的；有三个接口处于激活状态。</w:t>
      </w:r>
    </w:p>
    <w:p w14:paraId="483D41B7"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710ED3F5"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193. 要设置一个子网掩码使192.168.0.94 和192.168.0.116</w:t>
      </w:r>
      <w:r w:rsidRPr="00FB09C3">
        <w:rPr>
          <w:rFonts w:ascii="宋体" w:hAnsi="宋体" w:cs="仿宋_GB2312" w:hint="eastAsia"/>
          <w:bCs/>
          <w:color w:val="FF0000"/>
          <w:kern w:val="0"/>
          <w:szCs w:val="21"/>
        </w:rPr>
        <w:t xml:space="preserve"> 不在同一网段</w:t>
      </w:r>
      <w:r w:rsidRPr="00553C16">
        <w:rPr>
          <w:rFonts w:ascii="宋体" w:hAnsi="宋体" w:cs="仿宋_GB2312" w:hint="eastAsia"/>
          <w:bCs/>
          <w:kern w:val="0"/>
          <w:szCs w:val="21"/>
        </w:rPr>
        <w:t>，使用的子网掩码可能是</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BCD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。（选择一项或多项）</w:t>
      </w:r>
    </w:p>
    <w:p w14:paraId="60E64CF9" w14:textId="77777777" w:rsidR="005317CB" w:rsidRPr="00FB09C3"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A. 255.255.255.192</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FB09C3">
        <w:rPr>
          <w:rFonts w:ascii="宋体" w:hAnsi="宋体" w:cs="仿宋_GB2312" w:hint="eastAsia"/>
          <w:bCs/>
          <w:color w:val="FF0000"/>
          <w:kern w:val="0"/>
          <w:szCs w:val="21"/>
        </w:rPr>
        <w:t>B. 255.255.255.224</w:t>
      </w:r>
    </w:p>
    <w:p w14:paraId="7E23C6BE" w14:textId="77777777" w:rsidR="005317CB" w:rsidRPr="00FB09C3" w:rsidRDefault="005317CB" w:rsidP="005317CB">
      <w:pPr>
        <w:autoSpaceDE w:val="0"/>
        <w:autoSpaceDN w:val="0"/>
        <w:adjustRightInd w:val="0"/>
        <w:jc w:val="left"/>
        <w:rPr>
          <w:rFonts w:ascii="宋体" w:hAnsi="宋体" w:cs="仿宋_GB2312" w:hint="eastAsia"/>
          <w:bCs/>
          <w:color w:val="FF0000"/>
          <w:kern w:val="0"/>
          <w:szCs w:val="21"/>
        </w:rPr>
      </w:pPr>
      <w:r w:rsidRPr="00FB09C3">
        <w:rPr>
          <w:rFonts w:ascii="宋体" w:hAnsi="宋体" w:cs="仿宋_GB2312" w:hint="eastAsia"/>
          <w:bCs/>
          <w:color w:val="FF0000"/>
          <w:kern w:val="0"/>
          <w:szCs w:val="21"/>
        </w:rPr>
        <w:t>C. 255.255.255.240</w:t>
      </w:r>
      <w:r w:rsidRPr="00FB09C3">
        <w:rPr>
          <w:rFonts w:ascii="宋体" w:hAnsi="宋体" w:cs="仿宋_GB2312" w:hint="eastAsia"/>
          <w:bCs/>
          <w:color w:val="FF0000"/>
          <w:kern w:val="0"/>
          <w:szCs w:val="21"/>
        </w:rPr>
        <w:tab/>
      </w:r>
      <w:r w:rsidRPr="00FB09C3">
        <w:rPr>
          <w:rFonts w:ascii="宋体" w:hAnsi="宋体" w:cs="仿宋_GB2312" w:hint="eastAsia"/>
          <w:bCs/>
          <w:color w:val="FF0000"/>
          <w:kern w:val="0"/>
          <w:szCs w:val="21"/>
        </w:rPr>
        <w:tab/>
        <w:t>D. 255.255.255.248</w:t>
      </w:r>
    </w:p>
    <w:p w14:paraId="3D8C6281" w14:textId="77777777" w:rsidR="005317CB" w:rsidRDefault="005317CB" w:rsidP="005317CB">
      <w:pPr>
        <w:autoSpaceDE w:val="0"/>
        <w:autoSpaceDN w:val="0"/>
        <w:adjustRightInd w:val="0"/>
        <w:jc w:val="left"/>
        <w:rPr>
          <w:rFonts w:ascii="宋体" w:hAnsi="宋体" w:cs="仿宋_GB2312" w:hint="eastAsia"/>
          <w:bCs/>
          <w:kern w:val="0"/>
          <w:szCs w:val="21"/>
        </w:rPr>
      </w:pPr>
      <w:r>
        <w:rPr>
          <w:rFonts w:ascii="宋体" w:hAnsi="宋体" w:cs="仿宋_GB2312" w:hint="eastAsia"/>
          <w:bCs/>
          <w:kern w:val="0"/>
          <w:szCs w:val="21"/>
        </w:rPr>
        <w:t>116-94=22</w:t>
      </w:r>
    </w:p>
    <w:p w14:paraId="4DABD5E4" w14:textId="77777777" w:rsidR="005317CB" w:rsidRDefault="005317CB" w:rsidP="005317CB">
      <w:pPr>
        <w:autoSpaceDE w:val="0"/>
        <w:autoSpaceDN w:val="0"/>
        <w:adjustRightInd w:val="0"/>
        <w:jc w:val="left"/>
        <w:rPr>
          <w:rFonts w:ascii="宋体" w:hAnsi="宋体" w:cs="仿宋_GB2312" w:hint="eastAsia"/>
          <w:bCs/>
          <w:kern w:val="0"/>
          <w:szCs w:val="21"/>
        </w:rPr>
      </w:pPr>
      <w:r>
        <w:rPr>
          <w:rFonts w:ascii="宋体" w:hAnsi="宋体" w:cs="仿宋_GB2312" w:hint="eastAsia"/>
          <w:bCs/>
          <w:kern w:val="0"/>
          <w:szCs w:val="21"/>
        </w:rPr>
        <w:t>2的5次方等于32，可以隔开一个子网。</w:t>
      </w:r>
    </w:p>
    <w:p w14:paraId="54395C4D" w14:textId="77777777" w:rsidR="005317CB" w:rsidRDefault="005317CB" w:rsidP="005317CB">
      <w:pPr>
        <w:autoSpaceDE w:val="0"/>
        <w:autoSpaceDN w:val="0"/>
        <w:adjustRightInd w:val="0"/>
        <w:jc w:val="left"/>
        <w:rPr>
          <w:rFonts w:ascii="宋体" w:hAnsi="宋体" w:cs="仿宋_GB2312" w:hint="eastAsia"/>
          <w:bCs/>
          <w:kern w:val="0"/>
          <w:szCs w:val="21"/>
        </w:rPr>
      </w:pPr>
      <w:r>
        <w:rPr>
          <w:rFonts w:ascii="宋体" w:hAnsi="宋体" w:cs="仿宋_GB2312" w:hint="eastAsia"/>
          <w:bCs/>
          <w:kern w:val="0"/>
          <w:szCs w:val="21"/>
        </w:rPr>
        <w:t>224=11100000，子网的位数越多（子网</w:t>
      </w:r>
      <w:proofErr w:type="gramStart"/>
      <w:r>
        <w:rPr>
          <w:rFonts w:ascii="宋体" w:hAnsi="宋体" w:cs="仿宋_GB2312" w:hint="eastAsia"/>
          <w:bCs/>
          <w:kern w:val="0"/>
          <w:szCs w:val="21"/>
        </w:rPr>
        <w:t>掩码越</w:t>
      </w:r>
      <w:proofErr w:type="gramEnd"/>
      <w:r>
        <w:rPr>
          <w:rFonts w:ascii="宋体" w:hAnsi="宋体" w:cs="仿宋_GB2312" w:hint="eastAsia"/>
          <w:bCs/>
          <w:kern w:val="0"/>
          <w:szCs w:val="21"/>
        </w:rPr>
        <w:t>大），子网号就越多，容纳的主机就越少。</w:t>
      </w:r>
    </w:p>
    <w:p w14:paraId="3796D2F6"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Pr>
          <w:rFonts w:ascii="MicrosoftYaHei" w:eastAsia="MicrosoftYaHei" w:cs="MicrosoftYaHei" w:hint="eastAsia"/>
          <w:color w:val="3333FF"/>
          <w:kern w:val="0"/>
          <w:sz w:val="18"/>
          <w:szCs w:val="18"/>
        </w:rPr>
        <w:t>注</w:t>
      </w:r>
      <w:r>
        <w:rPr>
          <w:rFonts w:ascii="MicrosoftYaHei" w:eastAsia="MicrosoftYaHei" w:cs="MicrosoftYaHei"/>
          <w:color w:val="3333FF"/>
          <w:kern w:val="0"/>
          <w:sz w:val="18"/>
          <w:szCs w:val="18"/>
        </w:rPr>
        <w:t xml:space="preserve">: </w:t>
      </w:r>
      <w:r>
        <w:rPr>
          <w:rFonts w:ascii="MicrosoftYaHei" w:eastAsia="MicrosoftYaHei" w:cs="MicrosoftYaHei" w:hint="eastAsia"/>
          <w:color w:val="3333FF"/>
          <w:kern w:val="0"/>
          <w:sz w:val="18"/>
          <w:szCs w:val="18"/>
        </w:rPr>
        <w:t>首先判断包含多少主机可以区分开</w:t>
      </w:r>
      <w:r>
        <w:rPr>
          <w:rFonts w:ascii="MicrosoftYaHei" w:eastAsia="MicrosoftYaHei" w:cs="MicrosoftYaHei"/>
          <w:color w:val="3333FF"/>
          <w:kern w:val="0"/>
          <w:sz w:val="18"/>
          <w:szCs w:val="18"/>
        </w:rPr>
        <w:t>94</w:t>
      </w:r>
      <w:r>
        <w:rPr>
          <w:rFonts w:ascii="MicrosoftYaHei" w:eastAsia="MicrosoftYaHei" w:cs="MicrosoftYaHei" w:hint="eastAsia"/>
          <w:color w:val="3333FF"/>
          <w:kern w:val="0"/>
          <w:sz w:val="18"/>
          <w:szCs w:val="18"/>
        </w:rPr>
        <w:t>和</w:t>
      </w:r>
      <w:r>
        <w:rPr>
          <w:rFonts w:ascii="MicrosoftYaHei" w:eastAsia="MicrosoftYaHei" w:cs="MicrosoftYaHei"/>
          <w:color w:val="3333FF"/>
          <w:kern w:val="0"/>
          <w:sz w:val="18"/>
          <w:szCs w:val="18"/>
        </w:rPr>
        <w:t>116</w:t>
      </w:r>
      <w:r>
        <w:rPr>
          <w:rFonts w:ascii="MicrosoftYaHei" w:eastAsia="MicrosoftYaHei" w:cs="MicrosoftYaHei" w:hint="eastAsia"/>
          <w:color w:val="3333FF"/>
          <w:kern w:val="0"/>
          <w:sz w:val="18"/>
          <w:szCs w:val="18"/>
        </w:rPr>
        <w:t>，可知最大为</w:t>
      </w:r>
      <w:r>
        <w:rPr>
          <w:rFonts w:ascii="MicrosoftYaHei" w:eastAsia="MicrosoftYaHei" w:cs="MicrosoftYaHei"/>
          <w:color w:val="3333FF"/>
          <w:kern w:val="0"/>
          <w:sz w:val="18"/>
          <w:szCs w:val="18"/>
        </w:rPr>
        <w:t>32</w:t>
      </w:r>
      <w:r>
        <w:rPr>
          <w:rFonts w:ascii="MicrosoftYaHei" w:eastAsia="MicrosoftYaHei" w:cs="MicrosoftYaHei" w:hint="eastAsia"/>
          <w:color w:val="3333FF"/>
          <w:kern w:val="0"/>
          <w:sz w:val="18"/>
          <w:szCs w:val="18"/>
        </w:rPr>
        <w:t>（</w:t>
      </w:r>
      <w:r>
        <w:rPr>
          <w:rFonts w:ascii="MicrosoftYaHei" w:eastAsia="MicrosoftYaHei" w:cs="MicrosoftYaHei"/>
          <w:color w:val="3333FF"/>
          <w:kern w:val="0"/>
          <w:sz w:val="18"/>
          <w:szCs w:val="18"/>
        </w:rPr>
        <w:t>/27</w:t>
      </w:r>
      <w:r>
        <w:rPr>
          <w:rFonts w:ascii="MicrosoftYaHei" w:eastAsia="MicrosoftYaHei" w:cs="MicrosoftYaHei" w:hint="eastAsia"/>
          <w:color w:val="3333FF"/>
          <w:kern w:val="0"/>
          <w:sz w:val="18"/>
          <w:szCs w:val="18"/>
        </w:rPr>
        <w:t>），因此子网比</w:t>
      </w:r>
      <w:r>
        <w:rPr>
          <w:rFonts w:ascii="MicrosoftYaHei" w:eastAsia="MicrosoftYaHei" w:cs="MicrosoftYaHei"/>
          <w:color w:val="3333FF"/>
          <w:kern w:val="0"/>
          <w:sz w:val="18"/>
          <w:szCs w:val="18"/>
        </w:rPr>
        <w:t>255.255.255.224</w:t>
      </w:r>
      <w:r>
        <w:rPr>
          <w:rFonts w:ascii="MicrosoftYaHei" w:eastAsia="MicrosoftYaHei" w:cs="MicrosoftYaHei" w:hint="eastAsia"/>
          <w:color w:val="3333FF"/>
          <w:kern w:val="0"/>
          <w:sz w:val="18"/>
          <w:szCs w:val="18"/>
        </w:rPr>
        <w:t>小的即可。</w:t>
      </w:r>
    </w:p>
    <w:p w14:paraId="3027EACE"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此题属于理解性的题目，首先要把94、116和下面的这些掩码的最后一位化成二进制，然后进行“与运算”就可以看出答案了。具体就不在解释了，因为如果你看了书上的IP地址那一章的话，这题不在话下。</w:t>
      </w:r>
    </w:p>
    <w:p w14:paraId="0667A699" w14:textId="77777777" w:rsidR="005317CB" w:rsidRPr="00553C16" w:rsidRDefault="005317CB" w:rsidP="005317CB">
      <w:pPr>
        <w:autoSpaceDE w:val="0"/>
        <w:autoSpaceDN w:val="0"/>
        <w:adjustRightInd w:val="0"/>
        <w:ind w:left="105" w:hangingChars="50" w:hanging="105"/>
        <w:jc w:val="left"/>
        <w:rPr>
          <w:rFonts w:ascii="宋体" w:hAnsi="宋体" w:cs="仿宋_GB2312" w:hint="eastAsia"/>
          <w:bCs/>
          <w:kern w:val="0"/>
          <w:szCs w:val="21"/>
        </w:rPr>
      </w:pPr>
    </w:p>
    <w:p w14:paraId="516EF32E" w14:textId="77777777" w:rsidR="005317CB" w:rsidRPr="00553C16" w:rsidRDefault="005317CB" w:rsidP="005317CB">
      <w:pPr>
        <w:autoSpaceDE w:val="0"/>
        <w:autoSpaceDN w:val="0"/>
        <w:adjustRightInd w:val="0"/>
        <w:ind w:left="105" w:hangingChars="50" w:hanging="105"/>
        <w:jc w:val="left"/>
        <w:rPr>
          <w:rFonts w:ascii="宋体" w:hAnsi="宋体" w:cs="仿宋_GB2312" w:hint="eastAsia"/>
          <w:bCs/>
          <w:kern w:val="0"/>
          <w:szCs w:val="21"/>
        </w:rPr>
      </w:pPr>
      <w:r w:rsidRPr="00553C16">
        <w:rPr>
          <w:rFonts w:ascii="宋体" w:hAnsi="宋体" w:cs="仿宋_GB2312" w:hint="eastAsia"/>
          <w:bCs/>
          <w:kern w:val="0"/>
          <w:szCs w:val="21"/>
        </w:rPr>
        <w:t xml:space="preserve">194. 要设置一个子网掩码使192.168.0.94 和192.168.0.116 </w:t>
      </w:r>
      <w:r w:rsidRPr="00FB09C3">
        <w:rPr>
          <w:rFonts w:ascii="宋体" w:hAnsi="宋体" w:cs="仿宋_GB2312" w:hint="eastAsia"/>
          <w:bCs/>
          <w:color w:val="FF0000"/>
          <w:kern w:val="0"/>
          <w:szCs w:val="21"/>
        </w:rPr>
        <w:t>在同一网段</w:t>
      </w:r>
      <w:r w:rsidRPr="00553C16">
        <w:rPr>
          <w:rFonts w:ascii="宋体" w:hAnsi="宋体" w:cs="仿宋_GB2312" w:hint="eastAsia"/>
          <w:bCs/>
          <w:kern w:val="0"/>
          <w:szCs w:val="21"/>
        </w:rPr>
        <w:t>，使用的子网掩码可能是_</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。（选择一项或多项）</w:t>
      </w:r>
    </w:p>
    <w:p w14:paraId="2873FD0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FB09C3">
        <w:rPr>
          <w:rFonts w:ascii="宋体" w:hAnsi="宋体" w:cs="仿宋_GB2312" w:hint="eastAsia"/>
          <w:bCs/>
          <w:color w:val="FF0000"/>
          <w:kern w:val="0"/>
          <w:szCs w:val="21"/>
        </w:rPr>
        <w:t>A. 255.255.255.192</w:t>
      </w:r>
      <w:r w:rsidRPr="00FB09C3">
        <w:rPr>
          <w:rFonts w:ascii="宋体" w:hAnsi="宋体" w:cs="仿宋_GB2312" w:hint="eastAsia"/>
          <w:bCs/>
          <w:color w:val="FF0000"/>
          <w:kern w:val="0"/>
          <w:szCs w:val="21"/>
        </w:rPr>
        <w:tab/>
      </w:r>
      <w:r w:rsidRPr="00553C16">
        <w:rPr>
          <w:rFonts w:ascii="宋体" w:hAnsi="宋体" w:cs="仿宋_GB2312" w:hint="eastAsia"/>
          <w:bCs/>
          <w:kern w:val="0"/>
          <w:szCs w:val="21"/>
        </w:rPr>
        <w:tab/>
        <w:t>B. 255.255.255.224</w:t>
      </w:r>
    </w:p>
    <w:p w14:paraId="04BE12A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C. 255.255.255.240</w:t>
      </w:r>
      <w:r w:rsidRPr="00553C16">
        <w:rPr>
          <w:rFonts w:ascii="宋体" w:hAnsi="宋体" w:cs="仿宋_GB2312" w:hint="eastAsia"/>
          <w:bCs/>
          <w:kern w:val="0"/>
          <w:szCs w:val="21"/>
        </w:rPr>
        <w:tab/>
      </w:r>
      <w:r w:rsidRPr="00553C16">
        <w:rPr>
          <w:rFonts w:ascii="宋体" w:hAnsi="宋体" w:cs="仿宋_GB2312" w:hint="eastAsia"/>
          <w:bCs/>
          <w:kern w:val="0"/>
          <w:szCs w:val="21"/>
        </w:rPr>
        <w:tab/>
        <w:t>D. 255.255.255.248</w:t>
      </w:r>
    </w:p>
    <w:p w14:paraId="0ADDDA0D"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0000FF"/>
          <w:kern w:val="0"/>
          <w:szCs w:val="21"/>
        </w:rPr>
        <w:t>* 此题属于理解性的题目，首先要把94、116和下面的这些掩码的最后一位化成二进制，然后进行“与运算”就可以看出答案了。具体就不在解释了，因为如果你看了书上的IP地址那一章的话，这题不在话下。</w:t>
      </w:r>
    </w:p>
    <w:p w14:paraId="7C02C83C"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11C8A9C0"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195. 要设置一个子网掩码使192.168.0.78 和192.168.0.94 </w:t>
      </w:r>
      <w:r w:rsidRPr="0089431F">
        <w:rPr>
          <w:rFonts w:ascii="宋体" w:hAnsi="宋体" w:cs="仿宋_GB2312" w:hint="eastAsia"/>
          <w:bCs/>
          <w:color w:val="FF0000"/>
          <w:kern w:val="0"/>
          <w:szCs w:val="21"/>
        </w:rPr>
        <w:t>在同一网段</w:t>
      </w:r>
      <w:r w:rsidRPr="00553C16">
        <w:rPr>
          <w:rFonts w:ascii="宋体" w:hAnsi="宋体" w:cs="仿宋_GB2312" w:hint="eastAsia"/>
          <w:bCs/>
          <w:kern w:val="0"/>
          <w:szCs w:val="21"/>
        </w:rPr>
        <w:t>，使用的子网掩码不可能是_</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D</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。（选择一项或多项）</w:t>
      </w:r>
    </w:p>
    <w:p w14:paraId="5A24D947"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255.255.255.128</w:t>
      </w:r>
      <w:r w:rsidRPr="00553C16">
        <w:rPr>
          <w:rFonts w:ascii="宋体" w:hAnsi="宋体" w:cs="仿宋_GB2312" w:hint="eastAsia"/>
          <w:bCs/>
          <w:kern w:val="0"/>
          <w:szCs w:val="21"/>
        </w:rPr>
        <w:tab/>
      </w:r>
      <w:r w:rsidRPr="00553C16">
        <w:rPr>
          <w:rFonts w:ascii="宋体" w:hAnsi="宋体" w:cs="仿宋_GB2312" w:hint="eastAsia"/>
          <w:bCs/>
          <w:kern w:val="0"/>
          <w:szCs w:val="21"/>
        </w:rPr>
        <w:tab/>
        <w:t>B. 255.255.255.192</w:t>
      </w:r>
    </w:p>
    <w:p w14:paraId="52B07147" w14:textId="77777777" w:rsidR="005317CB" w:rsidRPr="00D9785E" w:rsidRDefault="005317CB" w:rsidP="005317CB">
      <w:pPr>
        <w:autoSpaceDE w:val="0"/>
        <w:autoSpaceDN w:val="0"/>
        <w:adjustRightInd w:val="0"/>
        <w:jc w:val="left"/>
        <w:rPr>
          <w:rFonts w:ascii="宋体" w:hAnsi="宋体" w:cs="仿宋_GB2312" w:hint="eastAsia"/>
          <w:bCs/>
          <w:color w:val="FF0000"/>
          <w:kern w:val="0"/>
          <w:szCs w:val="21"/>
        </w:rPr>
      </w:pPr>
      <w:r w:rsidRPr="00553C16">
        <w:rPr>
          <w:rFonts w:ascii="宋体" w:hAnsi="宋体" w:cs="仿宋_GB2312" w:hint="eastAsia"/>
          <w:bCs/>
          <w:kern w:val="0"/>
          <w:szCs w:val="21"/>
        </w:rPr>
        <w:t>C. 255.255.255.224</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D9785E">
        <w:rPr>
          <w:rFonts w:ascii="宋体" w:hAnsi="宋体" w:cs="仿宋_GB2312" w:hint="eastAsia"/>
          <w:bCs/>
          <w:color w:val="FF0000"/>
          <w:kern w:val="0"/>
          <w:szCs w:val="21"/>
        </w:rPr>
        <w:t>D. 255.255.255.240</w:t>
      </w:r>
    </w:p>
    <w:p w14:paraId="55F68DA1" w14:textId="77777777" w:rsidR="005317CB" w:rsidRDefault="005317CB" w:rsidP="005317CB">
      <w:pPr>
        <w:autoSpaceDE w:val="0"/>
        <w:autoSpaceDN w:val="0"/>
        <w:adjustRightInd w:val="0"/>
        <w:jc w:val="left"/>
        <w:rPr>
          <w:rFonts w:ascii="宋体" w:hAnsi="宋体" w:cs="仿宋_GB2312" w:hint="eastAsia"/>
          <w:bCs/>
          <w:kern w:val="0"/>
          <w:szCs w:val="21"/>
        </w:rPr>
      </w:pPr>
      <w:r>
        <w:rPr>
          <w:rFonts w:ascii="宋体" w:hAnsi="宋体" w:cs="仿宋_GB2312" w:hint="eastAsia"/>
          <w:bCs/>
          <w:kern w:val="0"/>
          <w:szCs w:val="21"/>
        </w:rPr>
        <w:t>94-78=16</w:t>
      </w:r>
    </w:p>
    <w:p w14:paraId="6EA43559" w14:textId="77777777" w:rsidR="005317CB" w:rsidRDefault="005317CB" w:rsidP="005317CB">
      <w:pPr>
        <w:autoSpaceDE w:val="0"/>
        <w:autoSpaceDN w:val="0"/>
        <w:adjustRightInd w:val="0"/>
        <w:jc w:val="left"/>
        <w:rPr>
          <w:rFonts w:ascii="宋体" w:hAnsi="宋体" w:cs="仿宋_GB2312" w:hint="eastAsia"/>
          <w:bCs/>
          <w:kern w:val="0"/>
          <w:szCs w:val="21"/>
        </w:rPr>
      </w:pPr>
      <w:r>
        <w:rPr>
          <w:rFonts w:ascii="宋体" w:hAnsi="宋体" w:cs="仿宋_GB2312" w:hint="eastAsia"/>
          <w:bCs/>
          <w:kern w:val="0"/>
          <w:szCs w:val="21"/>
        </w:rPr>
        <w:t>2的</w:t>
      </w:r>
      <w:r w:rsidRPr="00D9785E">
        <w:rPr>
          <w:rFonts w:ascii="宋体" w:hAnsi="宋体" w:cs="仿宋_GB2312" w:hint="eastAsia"/>
          <w:bCs/>
          <w:color w:val="FF0000"/>
          <w:kern w:val="0"/>
          <w:szCs w:val="21"/>
        </w:rPr>
        <w:t>4</w:t>
      </w:r>
      <w:r>
        <w:rPr>
          <w:rFonts w:ascii="宋体" w:hAnsi="宋体" w:cs="仿宋_GB2312" w:hint="eastAsia"/>
          <w:bCs/>
          <w:kern w:val="0"/>
          <w:szCs w:val="21"/>
        </w:rPr>
        <w:t>次方=16</w:t>
      </w:r>
    </w:p>
    <w:p w14:paraId="2C9F8BB2" w14:textId="77777777" w:rsidR="005317CB" w:rsidRPr="00D9785E" w:rsidRDefault="005317CB" w:rsidP="005317CB">
      <w:pPr>
        <w:autoSpaceDE w:val="0"/>
        <w:autoSpaceDN w:val="0"/>
        <w:adjustRightInd w:val="0"/>
        <w:jc w:val="left"/>
        <w:rPr>
          <w:rFonts w:ascii="宋体" w:hAnsi="宋体" w:cs="仿宋_GB2312" w:hint="eastAsia"/>
          <w:bCs/>
          <w:color w:val="FF0000"/>
          <w:kern w:val="0"/>
          <w:szCs w:val="21"/>
        </w:rPr>
      </w:pPr>
      <w:r>
        <w:rPr>
          <w:rFonts w:ascii="宋体" w:hAnsi="宋体" w:cs="仿宋_GB2312" w:hint="eastAsia"/>
          <w:bCs/>
          <w:kern w:val="0"/>
          <w:szCs w:val="21"/>
        </w:rPr>
        <w:t>1111</w:t>
      </w:r>
      <w:r w:rsidRPr="00D9785E">
        <w:rPr>
          <w:rFonts w:ascii="宋体" w:hAnsi="宋体" w:cs="仿宋_GB2312" w:hint="eastAsia"/>
          <w:bCs/>
          <w:color w:val="FF0000"/>
          <w:kern w:val="0"/>
          <w:szCs w:val="21"/>
        </w:rPr>
        <w:t>0000</w:t>
      </w:r>
      <w:r>
        <w:rPr>
          <w:rFonts w:ascii="宋体" w:hAnsi="宋体" w:cs="仿宋_GB2312" w:hint="eastAsia"/>
          <w:bCs/>
          <w:kern w:val="0"/>
          <w:szCs w:val="21"/>
        </w:rPr>
        <w:t>=</w:t>
      </w:r>
      <w:r w:rsidRPr="00D9785E">
        <w:rPr>
          <w:rFonts w:ascii="宋体" w:hAnsi="宋体" w:cs="仿宋_GB2312" w:hint="eastAsia"/>
          <w:bCs/>
          <w:color w:val="FF0000"/>
          <w:kern w:val="0"/>
          <w:szCs w:val="21"/>
        </w:rPr>
        <w:t>240</w:t>
      </w:r>
    </w:p>
    <w:p w14:paraId="7FBF08F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color w:val="0000FF"/>
          <w:kern w:val="0"/>
          <w:szCs w:val="21"/>
        </w:rPr>
        <w:t>* 此题属于理解性的题目，首先要把94、116和下面的这些掩码的最后一位化成二进制，然后进行“与运算”就可以看出答案了。具体就不在解释了，因为如果你看了书上的IP地址那一章的话，这题不在话下。</w:t>
      </w:r>
    </w:p>
    <w:p w14:paraId="5EC73196"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1AC62322"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196. A 类地址的默认子网掩码是</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A</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3E3E8873"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FB09C3">
        <w:rPr>
          <w:rFonts w:ascii="宋体" w:hAnsi="宋体" w:cs="仿宋_GB2312" w:hint="eastAsia"/>
          <w:bCs/>
          <w:color w:val="FF0000"/>
          <w:kern w:val="0"/>
          <w:szCs w:val="21"/>
        </w:rPr>
        <w:t>A. 255.0.0.0</w:t>
      </w:r>
      <w:r w:rsidRPr="00FB09C3">
        <w:rPr>
          <w:rFonts w:ascii="宋体" w:hAnsi="宋体" w:cs="仿宋_GB2312" w:hint="eastAsia"/>
          <w:bCs/>
          <w:color w:val="FF0000"/>
          <w:kern w:val="0"/>
          <w:szCs w:val="21"/>
        </w:rPr>
        <w:tab/>
      </w:r>
      <w:r w:rsidRPr="00553C16">
        <w:rPr>
          <w:rFonts w:ascii="宋体" w:hAnsi="宋体" w:cs="仿宋_GB2312" w:hint="eastAsia"/>
          <w:bCs/>
          <w:kern w:val="0"/>
          <w:szCs w:val="21"/>
        </w:rPr>
        <w:tab/>
      </w:r>
      <w:r w:rsidRPr="00553C16">
        <w:rPr>
          <w:rFonts w:ascii="宋体" w:hAnsi="宋体" w:cs="仿宋_GB2312" w:hint="eastAsia"/>
          <w:bCs/>
          <w:kern w:val="0"/>
          <w:szCs w:val="21"/>
        </w:rPr>
        <w:tab/>
        <w:t>B. 255.255.0.0</w:t>
      </w:r>
      <w:r w:rsidRPr="00553C16">
        <w:rPr>
          <w:rFonts w:ascii="宋体" w:hAnsi="宋体" w:cs="仿宋_GB2312" w:hint="eastAsia"/>
          <w:bCs/>
          <w:kern w:val="0"/>
          <w:szCs w:val="21"/>
        </w:rPr>
        <w:tab/>
      </w:r>
      <w:r w:rsidRPr="00553C16">
        <w:rPr>
          <w:rFonts w:ascii="宋体" w:hAnsi="宋体" w:cs="仿宋_GB2312" w:hint="eastAsia"/>
          <w:bCs/>
          <w:kern w:val="0"/>
          <w:szCs w:val="21"/>
        </w:rPr>
        <w:tab/>
        <w:t>C. 255.255.255.0</w:t>
      </w:r>
      <w:r w:rsidRPr="00553C16">
        <w:rPr>
          <w:rFonts w:ascii="宋体" w:hAnsi="宋体" w:cs="仿宋_GB2312" w:hint="eastAsia"/>
          <w:bCs/>
          <w:kern w:val="0"/>
          <w:szCs w:val="21"/>
        </w:rPr>
        <w:tab/>
      </w:r>
      <w:r w:rsidRPr="00553C16">
        <w:rPr>
          <w:rFonts w:ascii="宋体" w:hAnsi="宋体" w:cs="仿宋_GB2312" w:hint="eastAsia"/>
          <w:bCs/>
          <w:kern w:val="0"/>
          <w:szCs w:val="21"/>
        </w:rPr>
        <w:tab/>
        <w:t>D. 以上都不正确</w:t>
      </w:r>
    </w:p>
    <w:p w14:paraId="000566FE"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这没什么好说的，选A。</w:t>
      </w:r>
    </w:p>
    <w:p w14:paraId="6A4CCF20"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1FB2E8F4"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lastRenderedPageBreak/>
        <w:t>197. B 类地址的默认子网掩码是</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B</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w:t>
      </w:r>
    </w:p>
    <w:p w14:paraId="2D9F9050" w14:textId="77777777" w:rsidR="005317CB" w:rsidRPr="00553C16"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A. 255.0.0.0</w:t>
      </w:r>
      <w:r w:rsidRPr="00553C16">
        <w:rPr>
          <w:rFonts w:ascii="宋体" w:hAnsi="宋体" w:cs="仿宋_GB2312" w:hint="eastAsia"/>
          <w:bCs/>
          <w:kern w:val="0"/>
          <w:szCs w:val="21"/>
        </w:rPr>
        <w:tab/>
      </w:r>
      <w:r w:rsidRPr="00553C16">
        <w:rPr>
          <w:rFonts w:ascii="宋体" w:hAnsi="宋体" w:cs="仿宋_GB2312" w:hint="eastAsia"/>
          <w:bCs/>
          <w:kern w:val="0"/>
          <w:szCs w:val="21"/>
        </w:rPr>
        <w:tab/>
      </w:r>
      <w:r w:rsidRPr="00FB09C3">
        <w:rPr>
          <w:rFonts w:ascii="宋体" w:hAnsi="宋体" w:cs="仿宋_GB2312" w:hint="eastAsia"/>
          <w:bCs/>
          <w:color w:val="FF0000"/>
          <w:kern w:val="0"/>
          <w:szCs w:val="21"/>
        </w:rPr>
        <w:t>B. 255.255.0.0</w:t>
      </w:r>
      <w:r w:rsidRPr="00FB09C3">
        <w:rPr>
          <w:rFonts w:ascii="宋体" w:hAnsi="宋体" w:cs="仿宋_GB2312" w:hint="eastAsia"/>
          <w:bCs/>
          <w:color w:val="FF0000"/>
          <w:kern w:val="0"/>
          <w:szCs w:val="21"/>
        </w:rPr>
        <w:tab/>
      </w:r>
      <w:r w:rsidRPr="00553C16">
        <w:rPr>
          <w:rFonts w:ascii="宋体" w:hAnsi="宋体" w:cs="仿宋_GB2312" w:hint="eastAsia"/>
          <w:bCs/>
          <w:kern w:val="0"/>
          <w:szCs w:val="21"/>
        </w:rPr>
        <w:tab/>
        <w:t>C. 255.255.255.0</w:t>
      </w:r>
      <w:r w:rsidRPr="00553C16">
        <w:rPr>
          <w:rFonts w:ascii="宋体" w:hAnsi="宋体" w:cs="仿宋_GB2312" w:hint="eastAsia"/>
          <w:bCs/>
          <w:kern w:val="0"/>
          <w:szCs w:val="21"/>
        </w:rPr>
        <w:tab/>
      </w:r>
      <w:r w:rsidRPr="00553C16">
        <w:rPr>
          <w:rFonts w:ascii="宋体" w:hAnsi="宋体" w:cs="仿宋_GB2312" w:hint="eastAsia"/>
          <w:bCs/>
          <w:kern w:val="0"/>
          <w:szCs w:val="21"/>
        </w:rPr>
        <w:tab/>
        <w:t>D. 以上都不正确</w:t>
      </w:r>
    </w:p>
    <w:p w14:paraId="5D702554"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此题没什么说的。</w:t>
      </w:r>
    </w:p>
    <w:p w14:paraId="3254E04F" w14:textId="77777777" w:rsidR="005317CB" w:rsidRPr="00553C16" w:rsidRDefault="005317CB" w:rsidP="005317CB">
      <w:pPr>
        <w:autoSpaceDE w:val="0"/>
        <w:autoSpaceDN w:val="0"/>
        <w:adjustRightInd w:val="0"/>
        <w:ind w:left="105" w:hangingChars="50" w:hanging="105"/>
        <w:jc w:val="left"/>
        <w:rPr>
          <w:rFonts w:ascii="宋体" w:hAnsi="宋体" w:cs="仿宋_GB2312" w:hint="eastAsia"/>
          <w:bCs/>
          <w:kern w:val="0"/>
          <w:szCs w:val="21"/>
        </w:rPr>
      </w:pPr>
    </w:p>
    <w:p w14:paraId="7D2DF38A" w14:textId="77777777" w:rsidR="005317CB" w:rsidRDefault="005317CB" w:rsidP="005317CB">
      <w:pPr>
        <w:autoSpaceDE w:val="0"/>
        <w:autoSpaceDN w:val="0"/>
        <w:adjustRightInd w:val="0"/>
        <w:ind w:left="105" w:hangingChars="50" w:hanging="105"/>
        <w:jc w:val="left"/>
        <w:rPr>
          <w:rFonts w:ascii="宋体" w:hAnsi="宋体" w:cs="仿宋_GB2312" w:hint="eastAsia"/>
          <w:bCs/>
          <w:kern w:val="0"/>
          <w:szCs w:val="21"/>
        </w:rPr>
      </w:pPr>
      <w:r w:rsidRPr="00553C16">
        <w:rPr>
          <w:rFonts w:ascii="宋体" w:hAnsi="宋体" w:cs="仿宋_GB2312" w:hint="eastAsia"/>
          <w:bCs/>
          <w:kern w:val="0"/>
          <w:szCs w:val="21"/>
        </w:rPr>
        <w:t xml:space="preserve">198. 对一个B </w:t>
      </w:r>
      <w:proofErr w:type="gramStart"/>
      <w:r w:rsidRPr="00553C16">
        <w:rPr>
          <w:rFonts w:ascii="宋体" w:hAnsi="宋体" w:cs="仿宋_GB2312" w:hint="eastAsia"/>
          <w:bCs/>
          <w:kern w:val="0"/>
          <w:szCs w:val="21"/>
        </w:rPr>
        <w:t>类网段</w:t>
      </w:r>
      <w:proofErr w:type="gramEnd"/>
      <w:r w:rsidRPr="00553C16">
        <w:rPr>
          <w:rFonts w:ascii="宋体" w:hAnsi="宋体" w:cs="仿宋_GB2312" w:hint="eastAsia"/>
          <w:bCs/>
          <w:kern w:val="0"/>
          <w:szCs w:val="21"/>
        </w:rPr>
        <w:t>进行子网划分，如果子网掩码是19 位，那么每个子网能够容纳的最大主机数为_</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8190</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。（请填写阿拉伯数字）</w:t>
      </w:r>
    </w:p>
    <w:p w14:paraId="66E4E1DA" w14:textId="77777777" w:rsidR="005317CB" w:rsidRPr="00FB09C3" w:rsidRDefault="005317CB" w:rsidP="005317CB">
      <w:pPr>
        <w:autoSpaceDE w:val="0"/>
        <w:autoSpaceDN w:val="0"/>
        <w:adjustRightInd w:val="0"/>
        <w:ind w:left="105" w:hangingChars="50" w:hanging="105"/>
        <w:jc w:val="left"/>
        <w:rPr>
          <w:rFonts w:ascii="宋体" w:hAnsi="宋体" w:cs="仿宋_GB2312" w:hint="eastAsia"/>
          <w:bCs/>
          <w:color w:val="FF0000"/>
          <w:kern w:val="0"/>
          <w:szCs w:val="21"/>
        </w:rPr>
      </w:pPr>
      <w:r w:rsidRPr="00FB09C3">
        <w:rPr>
          <w:rFonts w:ascii="宋体" w:hAnsi="宋体" w:cs="仿宋_GB2312" w:hint="eastAsia"/>
          <w:bCs/>
          <w:color w:val="FF0000"/>
          <w:kern w:val="0"/>
          <w:szCs w:val="21"/>
        </w:rPr>
        <w:t>2的13次方-2</w:t>
      </w:r>
    </w:p>
    <w:p w14:paraId="75B9579C"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子网掩码是19位，用32-19=13,(2^13)-2=8190。</w:t>
      </w:r>
    </w:p>
    <w:p w14:paraId="6262FFB2"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0AF82B9B"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199. 对一个B </w:t>
      </w:r>
      <w:proofErr w:type="gramStart"/>
      <w:r w:rsidRPr="00553C16">
        <w:rPr>
          <w:rFonts w:ascii="宋体" w:hAnsi="宋体" w:cs="仿宋_GB2312" w:hint="eastAsia"/>
          <w:bCs/>
          <w:kern w:val="0"/>
          <w:szCs w:val="21"/>
        </w:rPr>
        <w:t>类网段</w:t>
      </w:r>
      <w:proofErr w:type="gramEnd"/>
      <w:r w:rsidRPr="00553C16">
        <w:rPr>
          <w:rFonts w:ascii="宋体" w:hAnsi="宋体" w:cs="仿宋_GB2312" w:hint="eastAsia"/>
          <w:bCs/>
          <w:kern w:val="0"/>
          <w:szCs w:val="21"/>
        </w:rPr>
        <w:t>进行子网划分，如果子网掩码是19 位，那么最多能够划分的子网数为__</w:t>
      </w:r>
      <w:r w:rsidRPr="00553C16">
        <w:rPr>
          <w:rFonts w:ascii="宋体" w:hAnsi="宋体" w:cs="仿宋_GB2312" w:hint="eastAsia"/>
          <w:b/>
          <w:bCs/>
          <w:color w:val="FF0000"/>
          <w:kern w:val="0"/>
          <w:sz w:val="24"/>
          <w:szCs w:val="24"/>
          <w:u w:val="single"/>
        </w:rPr>
        <w:t>8</w:t>
      </w:r>
      <w:r w:rsidRPr="00553C16">
        <w:rPr>
          <w:rFonts w:ascii="宋体" w:hAnsi="宋体" w:cs="仿宋_GB2312" w:hint="eastAsia"/>
          <w:bCs/>
          <w:kern w:val="0"/>
          <w:szCs w:val="21"/>
        </w:rPr>
        <w:t>____。（请填写阿拉伯数字）</w:t>
      </w:r>
    </w:p>
    <w:p w14:paraId="6DAD87E9" w14:textId="77777777" w:rsidR="005317CB" w:rsidRPr="00FB09C3" w:rsidRDefault="005317CB" w:rsidP="005317CB">
      <w:pPr>
        <w:autoSpaceDE w:val="0"/>
        <w:autoSpaceDN w:val="0"/>
        <w:adjustRightInd w:val="0"/>
        <w:jc w:val="left"/>
        <w:rPr>
          <w:rFonts w:ascii="宋体" w:hAnsi="宋体" w:cs="仿宋_GB2312" w:hint="eastAsia"/>
          <w:bCs/>
          <w:color w:val="FF0000"/>
          <w:kern w:val="0"/>
          <w:szCs w:val="21"/>
        </w:rPr>
      </w:pPr>
      <w:r w:rsidRPr="00FB09C3">
        <w:rPr>
          <w:rFonts w:ascii="宋体" w:hAnsi="宋体" w:cs="仿宋_GB2312" w:hint="eastAsia"/>
          <w:bCs/>
          <w:color w:val="FF0000"/>
          <w:kern w:val="0"/>
          <w:szCs w:val="21"/>
        </w:rPr>
        <w:t>注：</w:t>
      </w:r>
      <w:r w:rsidRPr="00FB09C3">
        <w:rPr>
          <w:rFonts w:ascii="宋体" w:hAnsi="宋体" w:cs="仿宋_GB2312"/>
          <w:bCs/>
          <w:color w:val="FF0000"/>
          <w:kern w:val="0"/>
          <w:szCs w:val="21"/>
        </w:rPr>
        <w:t>2^</w:t>
      </w:r>
      <w:r w:rsidRPr="00FB09C3">
        <w:rPr>
          <w:rFonts w:ascii="宋体" w:hAnsi="宋体" w:cs="仿宋_GB2312" w:hint="eastAsia"/>
          <w:bCs/>
          <w:color w:val="FF0000"/>
          <w:kern w:val="0"/>
          <w:szCs w:val="21"/>
        </w:rPr>
        <w:t>（</w:t>
      </w:r>
      <w:r w:rsidRPr="00FB09C3">
        <w:rPr>
          <w:rFonts w:ascii="宋体" w:hAnsi="宋体" w:cs="仿宋_GB2312"/>
          <w:bCs/>
          <w:color w:val="FF0000"/>
          <w:kern w:val="0"/>
          <w:szCs w:val="21"/>
        </w:rPr>
        <w:t>19-16</w:t>
      </w:r>
      <w:r w:rsidRPr="00FB09C3">
        <w:rPr>
          <w:rFonts w:ascii="宋体" w:hAnsi="宋体" w:cs="仿宋_GB2312" w:hint="eastAsia"/>
          <w:bCs/>
          <w:color w:val="FF0000"/>
          <w:kern w:val="0"/>
          <w:szCs w:val="21"/>
        </w:rPr>
        <w:t>）</w:t>
      </w:r>
      <w:r w:rsidRPr="00FB09C3">
        <w:rPr>
          <w:rFonts w:ascii="宋体" w:hAnsi="宋体" w:cs="仿宋_GB2312"/>
          <w:bCs/>
          <w:color w:val="FF0000"/>
          <w:kern w:val="0"/>
          <w:szCs w:val="21"/>
        </w:rPr>
        <w:t>=8</w:t>
      </w:r>
    </w:p>
    <w:p w14:paraId="3543F519" w14:textId="77777777" w:rsidR="005317CB" w:rsidRPr="00553C16" w:rsidRDefault="005317CB" w:rsidP="005317CB">
      <w:pPr>
        <w:autoSpaceDE w:val="0"/>
        <w:autoSpaceDN w:val="0"/>
        <w:adjustRightInd w:val="0"/>
        <w:jc w:val="left"/>
        <w:rPr>
          <w:rFonts w:ascii="宋体" w:hAnsi="宋体" w:cs="仿宋_GB2312" w:hint="eastAsia"/>
          <w:bCs/>
          <w:color w:val="0000FF"/>
          <w:kern w:val="0"/>
          <w:szCs w:val="21"/>
        </w:rPr>
      </w:pPr>
      <w:r w:rsidRPr="00553C16">
        <w:rPr>
          <w:rFonts w:ascii="宋体" w:hAnsi="宋体" w:cs="仿宋_GB2312" w:hint="eastAsia"/>
          <w:bCs/>
          <w:color w:val="0000FF"/>
          <w:kern w:val="0"/>
          <w:szCs w:val="21"/>
        </w:rPr>
        <w:t>* 掩码是19，子网位占用了</w:t>
      </w:r>
      <w:proofErr w:type="gramStart"/>
      <w:r w:rsidRPr="00553C16">
        <w:rPr>
          <w:rFonts w:ascii="宋体" w:hAnsi="宋体" w:cs="仿宋_GB2312" w:hint="eastAsia"/>
          <w:bCs/>
          <w:color w:val="0000FF"/>
          <w:kern w:val="0"/>
          <w:szCs w:val="21"/>
        </w:rPr>
        <w:t>主机位</w:t>
      </w:r>
      <w:proofErr w:type="gramEnd"/>
      <w:r w:rsidRPr="00553C16">
        <w:rPr>
          <w:rFonts w:ascii="宋体" w:hAnsi="宋体" w:cs="仿宋_GB2312" w:hint="eastAsia"/>
          <w:bCs/>
          <w:color w:val="0000FF"/>
          <w:kern w:val="0"/>
          <w:szCs w:val="21"/>
        </w:rPr>
        <w:t>的3位，所以2^3=8。</w:t>
      </w:r>
    </w:p>
    <w:p w14:paraId="0B1E98E0" w14:textId="77777777" w:rsidR="005317CB" w:rsidRPr="00553C16" w:rsidRDefault="005317CB" w:rsidP="005317CB">
      <w:pPr>
        <w:autoSpaceDE w:val="0"/>
        <w:autoSpaceDN w:val="0"/>
        <w:adjustRightInd w:val="0"/>
        <w:jc w:val="left"/>
        <w:rPr>
          <w:rFonts w:ascii="宋体" w:hAnsi="宋体" w:cs="仿宋_GB2312" w:hint="eastAsia"/>
          <w:bCs/>
          <w:kern w:val="0"/>
          <w:szCs w:val="21"/>
        </w:rPr>
      </w:pPr>
    </w:p>
    <w:p w14:paraId="2FDB8638" w14:textId="77777777" w:rsidR="005317CB" w:rsidRDefault="005317CB" w:rsidP="005317CB">
      <w:pPr>
        <w:autoSpaceDE w:val="0"/>
        <w:autoSpaceDN w:val="0"/>
        <w:adjustRightInd w:val="0"/>
        <w:jc w:val="left"/>
        <w:rPr>
          <w:rFonts w:ascii="宋体" w:hAnsi="宋体" w:cs="仿宋_GB2312" w:hint="eastAsia"/>
          <w:bCs/>
          <w:kern w:val="0"/>
          <w:szCs w:val="21"/>
        </w:rPr>
      </w:pPr>
      <w:r w:rsidRPr="00553C16">
        <w:rPr>
          <w:rFonts w:ascii="宋体" w:hAnsi="宋体" w:cs="仿宋_GB2312" w:hint="eastAsia"/>
          <w:bCs/>
          <w:kern w:val="0"/>
          <w:szCs w:val="21"/>
        </w:rPr>
        <w:t xml:space="preserve">200. 对一个B </w:t>
      </w:r>
      <w:proofErr w:type="gramStart"/>
      <w:r w:rsidRPr="00553C16">
        <w:rPr>
          <w:rFonts w:ascii="宋体" w:hAnsi="宋体" w:cs="仿宋_GB2312" w:hint="eastAsia"/>
          <w:bCs/>
          <w:kern w:val="0"/>
          <w:szCs w:val="21"/>
        </w:rPr>
        <w:t>类网段</w:t>
      </w:r>
      <w:proofErr w:type="gramEnd"/>
      <w:r w:rsidRPr="00553C16">
        <w:rPr>
          <w:rFonts w:ascii="宋体" w:hAnsi="宋体" w:cs="仿宋_GB2312" w:hint="eastAsia"/>
          <w:bCs/>
          <w:kern w:val="0"/>
          <w:szCs w:val="21"/>
        </w:rPr>
        <w:t>进行子网划分，如果子网掩码是22 位，那么每个子网能够容纳的最大主机数为__</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_</w:t>
      </w:r>
      <w:r w:rsidRPr="00553C16">
        <w:rPr>
          <w:rFonts w:ascii="宋体" w:hAnsi="宋体" w:cs="仿宋_GB2312" w:hint="eastAsia"/>
          <w:bCs/>
          <w:kern w:val="0"/>
          <w:szCs w:val="21"/>
          <w:u w:val="single"/>
        </w:rPr>
        <w:t xml:space="preserve">    </w:t>
      </w:r>
      <w:r w:rsidRPr="00553C16">
        <w:rPr>
          <w:rFonts w:ascii="宋体" w:hAnsi="宋体" w:cs="仿宋_GB2312" w:hint="eastAsia"/>
          <w:b/>
          <w:bCs/>
          <w:color w:val="FF0000"/>
          <w:kern w:val="0"/>
          <w:sz w:val="24"/>
          <w:szCs w:val="24"/>
          <w:u w:val="single"/>
        </w:rPr>
        <w:t>1022</w:t>
      </w:r>
      <w:r w:rsidRPr="00553C16">
        <w:rPr>
          <w:rFonts w:ascii="宋体" w:hAnsi="宋体" w:cs="仿宋_GB2312" w:hint="eastAsia"/>
          <w:bCs/>
          <w:kern w:val="0"/>
          <w:szCs w:val="21"/>
          <w:u w:val="single"/>
        </w:rPr>
        <w:t xml:space="preserve">       </w:t>
      </w:r>
      <w:r w:rsidRPr="00553C16">
        <w:rPr>
          <w:rFonts w:ascii="宋体" w:hAnsi="宋体" w:cs="仿宋_GB2312" w:hint="eastAsia"/>
          <w:bCs/>
          <w:kern w:val="0"/>
          <w:szCs w:val="21"/>
        </w:rPr>
        <w:t>。（请填写阿拉伯数字）</w:t>
      </w:r>
    </w:p>
    <w:p w14:paraId="13B8D8B4" w14:textId="77777777" w:rsidR="005317CB" w:rsidRPr="00FB09C3" w:rsidRDefault="005317CB" w:rsidP="005317CB">
      <w:pPr>
        <w:autoSpaceDE w:val="0"/>
        <w:autoSpaceDN w:val="0"/>
        <w:adjustRightInd w:val="0"/>
        <w:jc w:val="left"/>
        <w:rPr>
          <w:rFonts w:ascii="宋体" w:hAnsi="宋体" w:cs="仿宋_GB2312" w:hint="eastAsia"/>
          <w:bCs/>
          <w:color w:val="FF0000"/>
          <w:kern w:val="0"/>
          <w:szCs w:val="21"/>
        </w:rPr>
      </w:pPr>
      <w:r w:rsidRPr="00FB09C3">
        <w:rPr>
          <w:rFonts w:ascii="宋体" w:hAnsi="宋体" w:cs="仿宋_GB2312" w:hint="eastAsia"/>
          <w:bCs/>
          <w:color w:val="FF0000"/>
          <w:kern w:val="0"/>
          <w:szCs w:val="21"/>
        </w:rPr>
        <w:t>10的10次方-2，主机数要减去全0和全1</w:t>
      </w:r>
    </w:p>
    <w:p w14:paraId="06FBE148" w14:textId="355E3A5F" w:rsidR="007B7338" w:rsidRDefault="005317CB" w:rsidP="005317CB">
      <w:r w:rsidRPr="00553C16">
        <w:rPr>
          <w:rFonts w:ascii="宋体" w:hAnsi="宋体" w:cs="仿宋_GB2312" w:hint="eastAsia"/>
          <w:bCs/>
          <w:color w:val="0000FF"/>
          <w:kern w:val="0"/>
          <w:szCs w:val="21"/>
        </w:rPr>
        <w:t>* 子网掩码是22位，32-22=10,(2^10)-2=1022。</w:t>
      </w:r>
    </w:p>
    <w:sectPr w:rsidR="007B73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苹方-简">
    <w:panose1 w:val="020B0400000000000000"/>
    <w:charset w:val="80"/>
    <w:family w:val="swiss"/>
    <w:pitch w:val="variable"/>
    <w:sig w:usb0="A00002FF" w:usb1="7ACFFDFB" w:usb2="00000016" w:usb3="00000000" w:csb0="00020101" w:csb1="00000000"/>
  </w:font>
  <w:font w:name="仿宋_GB2312">
    <w:altName w:val="仿宋"/>
    <w:charset w:val="86"/>
    <w:family w:val="modern"/>
    <w:pitch w:val="fixed"/>
    <w:sig w:usb0="00000001" w:usb1="080E0000" w:usb2="00000010" w:usb3="00000000" w:csb0="00040000" w:csb1="00000000"/>
  </w:font>
  <w:font w:name="MicrosoftYaHei">
    <w:altName w:val="微软雅黑"/>
    <w:panose1 w:val="00000000000000000000"/>
    <w:charset w:val="86"/>
    <w:family w:val="auto"/>
    <w:notTrueType/>
    <w:pitch w:val="default"/>
    <w:sig w:usb0="00000003" w:usb1="08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B64CC62"/>
    <w:lvl w:ilvl="0">
      <w:start w:val="1"/>
      <w:numFmt w:val="decimal"/>
      <w:pStyle w:val="2"/>
      <w:lvlText w:val="%1."/>
      <w:lvlJc w:val="left"/>
      <w:pPr>
        <w:tabs>
          <w:tab w:val="num" w:pos="780"/>
        </w:tabs>
        <w:ind w:leftChars="200" w:left="780" w:hangingChars="200" w:hanging="360"/>
      </w:pPr>
    </w:lvl>
  </w:abstractNum>
  <w:abstractNum w:abstractNumId="1" w15:restartNumberingAfterBreak="0">
    <w:nsid w:val="FFFFFF88"/>
    <w:multiLevelType w:val="singleLevel"/>
    <w:tmpl w:val="3FB8D18A"/>
    <w:lvl w:ilvl="0">
      <w:start w:val="1"/>
      <w:numFmt w:val="decimal"/>
      <w:pStyle w:val="a"/>
      <w:lvlText w:val="%1."/>
      <w:lvlJc w:val="left"/>
      <w:pPr>
        <w:tabs>
          <w:tab w:val="num" w:pos="360"/>
        </w:tabs>
        <w:ind w:left="360" w:hangingChars="200" w:hanging="360"/>
      </w:pPr>
    </w:lvl>
  </w:abstractNum>
  <w:abstractNum w:abstractNumId="2" w15:restartNumberingAfterBreak="0">
    <w:nsid w:val="00000006"/>
    <w:multiLevelType w:val="multilevel"/>
    <w:tmpl w:val="00000006"/>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8"/>
    <w:multiLevelType w:val="multilevel"/>
    <w:tmpl w:val="00000008"/>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A"/>
    <w:multiLevelType w:val="multilevel"/>
    <w:tmpl w:val="0000000A"/>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7994005"/>
    <w:multiLevelType w:val="multilevel"/>
    <w:tmpl w:val="0409001D"/>
    <w:styleLink w:val="a0"/>
    <w:lvl w:ilvl="0">
      <w:start w:val="1"/>
      <w:numFmt w:val="decimal"/>
      <w:lvlText w:val="%1"/>
      <w:lvlJc w:val="left"/>
      <w:pPr>
        <w:ind w:left="425" w:hanging="425"/>
      </w:pPr>
      <w:rPr>
        <w:rFonts w:ascii="Times New Roman" w:eastAsia="宋体" w:hAnsi="Times New Roman" w:hint="default"/>
        <w:b/>
        <w:color w:val="auto"/>
        <w:sz w:val="52"/>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5A786C65"/>
    <w:multiLevelType w:val="multilevel"/>
    <w:tmpl w:val="0409001D"/>
    <w:styleLink w:val="a1"/>
    <w:lvl w:ilvl="0">
      <w:start w:val="1"/>
      <w:numFmt w:val="decimal"/>
      <w:lvlText w:val="%1"/>
      <w:lvlJc w:val="left"/>
      <w:pPr>
        <w:ind w:left="425" w:hanging="425"/>
      </w:pPr>
      <w:rPr>
        <w:rFonts w:eastAsiaTheme="majorEastAsia"/>
        <w:sz w:val="52"/>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5"/>
  </w:num>
  <w:num w:numId="2">
    <w:abstractNumId w:val="6"/>
  </w:num>
  <w:num w:numId="3">
    <w:abstractNumId w:val="0"/>
  </w:num>
  <w:num w:numId="4">
    <w:abstractNumId w:val="1"/>
  </w:num>
  <w:num w:numId="5">
    <w:abstractNumId w:val="1"/>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doNotDisplayPageBoundaries/>
  <w:embedTrueTypeFonts/>
  <w:saveSubsetFonts/>
  <w:bordersDoNotSurroundHeader/>
  <w:bordersDoNotSurroundFooter/>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57"/>
    <w:rsid w:val="00276665"/>
    <w:rsid w:val="004153A5"/>
    <w:rsid w:val="00430080"/>
    <w:rsid w:val="005317CB"/>
    <w:rsid w:val="006725FD"/>
    <w:rsid w:val="006E6712"/>
    <w:rsid w:val="007B7338"/>
    <w:rsid w:val="007D6245"/>
    <w:rsid w:val="00801EED"/>
    <w:rsid w:val="008150F8"/>
    <w:rsid w:val="00A2635C"/>
    <w:rsid w:val="00A3650C"/>
    <w:rsid w:val="00A84030"/>
    <w:rsid w:val="00BA38CF"/>
    <w:rsid w:val="00BD7991"/>
    <w:rsid w:val="00C37B3D"/>
    <w:rsid w:val="00D00A03"/>
    <w:rsid w:val="00D5137B"/>
    <w:rsid w:val="00D96DA2"/>
    <w:rsid w:val="00FB5713"/>
    <w:rsid w:val="00FE4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D9C25B06-F1AA-485A-9B90-64AE6B8C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317CB"/>
    <w:pPr>
      <w:widowControl w:val="0"/>
      <w:jc w:val="both"/>
    </w:pPr>
    <w:rPr>
      <w:rFonts w:ascii="Times New Roman" w:eastAsia="宋体" w:hAnsi="Times New Roman" w:cs="Times New Roman"/>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numbering" w:customStyle="1" w:styleId="a0">
    <w:name w:val="我的文档"/>
    <w:basedOn w:val="a5"/>
    <w:uiPriority w:val="99"/>
    <w:rsid w:val="00A2635C"/>
    <w:pPr>
      <w:numPr>
        <w:numId w:val="1"/>
      </w:numPr>
    </w:pPr>
  </w:style>
  <w:style w:type="numbering" w:customStyle="1" w:styleId="a1">
    <w:name w:val="我的标题"/>
    <w:basedOn w:val="a0"/>
    <w:uiPriority w:val="99"/>
    <w:rsid w:val="00A2635C"/>
    <w:pPr>
      <w:numPr>
        <w:numId w:val="2"/>
      </w:numPr>
    </w:pPr>
  </w:style>
  <w:style w:type="paragraph" w:customStyle="1" w:styleId="1">
    <w:name w:val="我的标题1"/>
    <w:basedOn w:val="a6"/>
    <w:autoRedefine/>
    <w:qFormat/>
    <w:rsid w:val="00A2635C"/>
  </w:style>
  <w:style w:type="paragraph" w:styleId="a6">
    <w:name w:val="List Paragraph"/>
    <w:basedOn w:val="a2"/>
    <w:uiPriority w:val="34"/>
    <w:qFormat/>
    <w:rsid w:val="00A2635C"/>
    <w:pPr>
      <w:ind w:firstLineChars="200" w:firstLine="420"/>
    </w:pPr>
  </w:style>
  <w:style w:type="paragraph" w:customStyle="1" w:styleId="lcx">
    <w:name w:val="lcx"/>
    <w:basedOn w:val="2"/>
    <w:next w:val="2"/>
    <w:qFormat/>
    <w:rsid w:val="006725FD"/>
    <w:pPr>
      <w:numPr>
        <w:numId w:val="0"/>
      </w:numPr>
      <w:ind w:left="360" w:hanging="360"/>
    </w:pPr>
    <w:rPr>
      <w:sz w:val="44"/>
    </w:rPr>
  </w:style>
  <w:style w:type="paragraph" w:styleId="2">
    <w:name w:val="List Number 2"/>
    <w:basedOn w:val="a2"/>
    <w:uiPriority w:val="99"/>
    <w:semiHidden/>
    <w:unhideWhenUsed/>
    <w:rsid w:val="006725FD"/>
    <w:pPr>
      <w:numPr>
        <w:numId w:val="3"/>
      </w:numPr>
      <w:contextualSpacing/>
    </w:pPr>
  </w:style>
  <w:style w:type="paragraph" w:customStyle="1" w:styleId="lcx0">
    <w:name w:val="lcx标题"/>
    <w:basedOn w:val="a2"/>
    <w:qFormat/>
    <w:rsid w:val="008150F8"/>
    <w:pPr>
      <w:jc w:val="center"/>
      <w:outlineLvl w:val="0"/>
    </w:pPr>
    <w:rPr>
      <w:sz w:val="72"/>
      <w:szCs w:val="48"/>
    </w:rPr>
  </w:style>
  <w:style w:type="paragraph" w:styleId="a">
    <w:name w:val="List Number"/>
    <w:basedOn w:val="a2"/>
    <w:uiPriority w:val="99"/>
    <w:semiHidden/>
    <w:unhideWhenUsed/>
    <w:rsid w:val="006725FD"/>
    <w:pPr>
      <w:numPr>
        <w:numId w:val="5"/>
      </w:numPr>
      <w:contextualSpacing/>
    </w:pPr>
  </w:style>
  <w:style w:type="paragraph" w:customStyle="1" w:styleId="lcx1">
    <w:name w:val="lcx小标题"/>
    <w:basedOn w:val="lcx0"/>
    <w:autoRedefine/>
    <w:qFormat/>
    <w:rsid w:val="00D5137B"/>
    <w:pPr>
      <w:outlineLvl w:val="1"/>
    </w:pPr>
    <w:rPr>
      <w:bCs/>
      <w:sz w:val="44"/>
    </w:rPr>
  </w:style>
  <w:style w:type="paragraph" w:customStyle="1" w:styleId="lcx2">
    <w:name w:val="lcx内容"/>
    <w:basedOn w:val="lcx1"/>
    <w:autoRedefine/>
    <w:qFormat/>
    <w:rsid w:val="00D5137B"/>
    <w:pPr>
      <w:ind w:leftChars="100" w:left="100" w:rightChars="100" w:right="100"/>
      <w:jc w:val="left"/>
      <w:outlineLvl w:val="2"/>
    </w:pPr>
    <w:rPr>
      <w:bCs w:val="0"/>
      <w:sz w:val="32"/>
    </w:rPr>
  </w:style>
  <w:style w:type="paragraph" w:customStyle="1" w:styleId="lcx20">
    <w:name w:val="lcx2级内容"/>
    <w:basedOn w:val="a2"/>
    <w:autoRedefine/>
    <w:qFormat/>
    <w:rsid w:val="00FB5713"/>
    <w:pPr>
      <w:outlineLvl w:val="1"/>
    </w:pPr>
    <w:rPr>
      <w:sz w:val="32"/>
    </w:rPr>
  </w:style>
  <w:style w:type="paragraph" w:customStyle="1" w:styleId="lcx21">
    <w:name w:val="lcx2级小标题"/>
    <w:basedOn w:val="a2"/>
    <w:qFormat/>
    <w:rsid w:val="00801EED"/>
    <w:pPr>
      <w:spacing w:line="360" w:lineRule="auto"/>
      <w:jc w:val="center"/>
      <w:outlineLvl w:val="1"/>
    </w:pPr>
    <w:rPr>
      <w:bCs/>
      <w:sz w:val="36"/>
      <w:szCs w:val="48"/>
    </w:rPr>
  </w:style>
  <w:style w:type="paragraph" w:customStyle="1" w:styleId="lcx3">
    <w:name w:val="lcx3级内容"/>
    <w:basedOn w:val="a2"/>
    <w:qFormat/>
    <w:rsid w:val="00FB5713"/>
    <w:pPr>
      <w:ind w:rightChars="100" w:right="280" w:firstLine="420"/>
      <w:jc w:val="left"/>
      <w:outlineLvl w:val="2"/>
    </w:pPr>
    <w:rPr>
      <w:rFonts w:ascii="苹方-简" w:hAnsi="苹方-简" w:cs="宋体"/>
      <w:bCs/>
      <w:kern w:val="0"/>
      <w:szCs w:val="24"/>
    </w:rPr>
  </w:style>
  <w:style w:type="paragraph" w:customStyle="1" w:styleId="lcx30">
    <w:name w:val="lcx3级标题"/>
    <w:basedOn w:val="lcx21"/>
    <w:autoRedefine/>
    <w:qFormat/>
    <w:rsid w:val="00FB5713"/>
    <w:pPr>
      <w:outlineLvl w:val="2"/>
    </w:pPr>
    <w:rPr>
      <w:sz w:val="32"/>
    </w:rPr>
  </w:style>
  <w:style w:type="paragraph" w:customStyle="1" w:styleId="lcx4">
    <w:name w:val="lcx4级内容"/>
    <w:basedOn w:val="lcx3"/>
    <w:autoRedefine/>
    <w:qFormat/>
    <w:rsid w:val="00FB5713"/>
    <w:pPr>
      <w:ind w:left="100" w:right="100"/>
      <w:outlineLvl w:val="3"/>
    </w:pPr>
    <w:rPr>
      <w:noProof/>
    </w:rPr>
  </w:style>
  <w:style w:type="paragraph" w:customStyle="1" w:styleId="3">
    <w:name w:val="正文3级"/>
    <w:basedOn w:val="lcx3"/>
    <w:next w:val="a2"/>
    <w:qFormat/>
    <w:rsid w:val="00D96DA2"/>
    <w:pPr>
      <w:shd w:val="clear" w:color="auto" w:fill="4689C9"/>
      <w:ind w:right="240" w:firstLine="0"/>
    </w:pPr>
    <w:rPr>
      <w:color w:val="F1FFFF"/>
      <w:sz w:val="32"/>
    </w:rPr>
  </w:style>
  <w:style w:type="paragraph" w:customStyle="1" w:styleId="4">
    <w:name w:val="正文4级"/>
    <w:basedOn w:val="a2"/>
    <w:next w:val="a2"/>
    <w:qFormat/>
    <w:rsid w:val="00A3650C"/>
    <w:pPr>
      <w:outlineLvl w:val="3"/>
    </w:pPr>
    <w:rPr>
      <w:noProof/>
    </w:rPr>
  </w:style>
  <w:style w:type="paragraph" w:customStyle="1" w:styleId="20">
    <w:name w:val="正文2级"/>
    <w:basedOn w:val="a2"/>
    <w:autoRedefine/>
    <w:qFormat/>
    <w:rsid w:val="00430080"/>
    <w:pPr>
      <w:outlineLvl w:val="1"/>
    </w:pPr>
    <w:rPr>
      <w:sz w:val="32"/>
    </w:rPr>
  </w:style>
  <w:style w:type="paragraph" w:customStyle="1" w:styleId="a7">
    <w:name w:val="简介"/>
    <w:basedOn w:val="a2"/>
    <w:next w:val="20"/>
    <w:qFormat/>
    <w:rsid w:val="00D96DA2"/>
    <w:pPr>
      <w:jc w:val="left"/>
    </w:pPr>
    <w:rPr>
      <w:color w:val="4472C4"/>
    </w:rPr>
  </w:style>
  <w:style w:type="paragraph" w:customStyle="1" w:styleId="a8">
    <w:name w:val="代码块"/>
    <w:basedOn w:val="a2"/>
    <w:link w:val="a9"/>
    <w:qFormat/>
    <w:rsid w:val="006E6712"/>
    <w:pPr>
      <w:pBdr>
        <w:top w:val="single" w:sz="2" w:space="1" w:color="F1EDDD"/>
        <w:left w:val="single" w:sz="2" w:space="4" w:color="F1EDDD"/>
        <w:bottom w:val="single" w:sz="2" w:space="1" w:color="F1EDDD"/>
        <w:right w:val="single" w:sz="2" w:space="4" w:color="F1EDDD"/>
      </w:pBdr>
      <w:shd w:val="clear" w:color="auto" w:fill="FFFFEC"/>
    </w:pPr>
    <w:rPr>
      <w:color w:val="5E6353"/>
    </w:rPr>
  </w:style>
  <w:style w:type="character" w:customStyle="1" w:styleId="a9">
    <w:name w:val="代码块 字符"/>
    <w:basedOn w:val="a3"/>
    <w:link w:val="a8"/>
    <w:rsid w:val="006E6712"/>
    <w:rPr>
      <w:rFonts w:eastAsia="宋体"/>
      <w:color w:val="5E6353"/>
      <w:shd w:val="clear" w:color="auto" w:fill="FFFF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10" Type="http://schemas.openxmlformats.org/officeDocument/2006/relationships/oleObject" Target="embeddings/oleObject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3693</Words>
  <Characters>21052</Characters>
  <Application>Microsoft Office Word</Application>
  <DocSecurity>0</DocSecurity>
  <Lines>175</Lines>
  <Paragraphs>49</Paragraphs>
  <ScaleCrop>false</ScaleCrop>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Lcxuan2</dc:creator>
  <cp:keywords/>
  <dc:description/>
  <cp:lastModifiedBy>Lcxuan2</cp:lastModifiedBy>
  <cp:revision>2</cp:revision>
  <dcterms:created xsi:type="dcterms:W3CDTF">2020-10-24T12:47:00Z</dcterms:created>
  <dcterms:modified xsi:type="dcterms:W3CDTF">2020-10-24T12:49:00Z</dcterms:modified>
</cp:coreProperties>
</file>